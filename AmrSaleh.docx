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ackground w:color="FFFFFF"/>
  <w:body>
    <w:tbl>
      <w:tblPr>
        <w:tblStyle w:val="documentskn-mld9parent-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900"/>
        <w:gridCol w:w="310"/>
        <w:gridCol w:w="300"/>
        <w:gridCol w:w="6930"/>
      </w:tblGrid>
      <w:tr w:rsidR="00DC12BF" w:rsidTr="0BBD2E99" w14:paraId="6DB384D9" w14:textId="77777777">
        <w:trPr>
          <w:tblCellSpacing w:w="0" w:type="dxa"/>
        </w:trPr>
        <w:tc>
          <w:tcPr>
            <w:tcW w:w="29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C12BF" w:rsidRDefault="006175FA" w14:paraId="4E1764C6" w14:textId="77777777">
            <w:pPr>
              <w:pStyle w:val="documentskn-mld9addressulli"/>
              <w:spacing w:after="100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cntc-sec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AmrMHady92@gmail.com</w:t>
            </w:r>
          </w:p>
          <w:p w:rsidR="00DC12BF" w:rsidRDefault="006175FA" w14:paraId="03DA3BFD" w14:textId="77777777">
            <w:pPr>
              <w:pStyle w:val="documentskn-mld9addressulli"/>
              <w:spacing w:after="100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cntc-sec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+201145471546</w:t>
            </w:r>
          </w:p>
          <w:p w:rsidR="00DC12BF" w:rsidRDefault="006175FA" w14:paraId="3DE05AC4" w14:textId="77777777">
            <w:pPr>
              <w:pStyle w:val="documentskn-mld9addressulli"/>
              <w:spacing w:after="100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cntc-sec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Giza</w:t>
            </w:r>
          </w:p>
          <w:p w:rsidR="00DC12BF" w:rsidRDefault="006175FA" w14:paraId="48C59203" w14:textId="77777777">
            <w:pPr>
              <w:pStyle w:val="documentskn-mld9addressullinth-last-child1"/>
              <w:spacing w:after="100"/>
              <w:rPr>
                <w:rStyle w:val="documentskn-mld9left-box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</w:pPr>
            <w:r>
              <w:rPr>
                <w:rStyle w:val="documentskn-mld9cntc-secspan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  <w:t>WWW: </w:t>
            </w:r>
            <w:hyperlink w:history="1" r:id="rId7">
              <w:r>
                <w:rPr>
                  <w:rStyle w:val="a"/>
                  <w:rFonts w:ascii="Source Sans Pro" w:hAnsi="Source Sans Pro" w:eastAsia="Source Sans Pro" w:cs="Source Sans Pro"/>
                  <w:color w:val="0000EE"/>
                  <w:sz w:val="20"/>
                  <w:szCs w:val="20"/>
                  <w:u w:val="single" w:color="0000EE"/>
                </w:rPr>
                <w:t>Bold Profile</w:t>
              </w:r>
            </w:hyperlink>
            <w:r>
              <w:rPr>
                <w:rStyle w:val="documentskn-mld9cntc-secspan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  <w:t xml:space="preserve">  </w:t>
            </w:r>
          </w:p>
          <w:p w:rsidR="00DC12BF" w:rsidRDefault="006175FA" w14:paraId="1B35B51A" w14:textId="77777777">
            <w:pPr>
              <w:pStyle w:val="documentskn-mld9sectiontitle"/>
              <w:spacing w:before="400" w:after="100"/>
              <w:rPr>
                <w:rStyle w:val="documentskn-mld9left-box"/>
                <w:rFonts w:ascii="Source Sans Pro" w:hAnsi="Source Sans Pro" w:eastAsia="Source Sans Pro" w:cs="Source Sans Pro"/>
                <w:color w:val="2A2A2A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</w:rPr>
              <w:t>Skills</w:t>
            </w:r>
          </w:p>
          <w:p w:rsidR="00DC12BF" w:rsidRDefault="006175FA" w14:paraId="43D326CA" w14:textId="77777777">
            <w:pPr>
              <w:pStyle w:val="documentskn-mld9ulli"/>
              <w:numPr>
                <w:ilvl w:val="0"/>
                <w:numId w:val="1"/>
              </w:numPr>
              <w:spacing w:line="260" w:lineRule="atLeast"/>
              <w:ind w:left="200" w:hanging="192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Game development with Unity</w:t>
            </w:r>
          </w:p>
          <w:p w:rsidR="00DC12BF" w:rsidRDefault="006175FA" w14:paraId="25216E2C" w14:textId="77777777">
            <w:pPr>
              <w:pStyle w:val="documentskn-mld9ulli"/>
              <w:numPr>
                <w:ilvl w:val="0"/>
                <w:numId w:val="1"/>
              </w:numPr>
              <w:spacing w:line="260" w:lineRule="atLeast"/>
              <w:ind w:left="200" w:hanging="192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C# mastery</w:t>
            </w:r>
          </w:p>
          <w:p w:rsidR="00DC12BF" w:rsidRDefault="006175FA" w14:paraId="12FDB16F" w14:textId="77777777">
            <w:pPr>
              <w:pStyle w:val="documentskn-mld9ulli"/>
              <w:numPr>
                <w:ilvl w:val="0"/>
                <w:numId w:val="1"/>
              </w:numPr>
              <w:spacing w:line="260" w:lineRule="atLeast"/>
              <w:ind w:left="200" w:hanging="192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VR development</w:t>
            </w:r>
          </w:p>
          <w:p w:rsidR="00DC12BF" w:rsidRDefault="006175FA" w14:paraId="66452C05" w14:textId="77777777">
            <w:pPr>
              <w:pStyle w:val="documentskn-mld9ulli"/>
              <w:numPr>
                <w:ilvl w:val="0"/>
                <w:numId w:val="1"/>
              </w:numPr>
              <w:spacing w:line="260" w:lineRule="atLeast"/>
              <w:ind w:left="200" w:hanging="192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Project management</w:t>
            </w:r>
          </w:p>
          <w:p w:rsidR="00DC12BF" w:rsidRDefault="006175FA" w14:paraId="6B098CDD" w14:textId="77777777">
            <w:pPr>
              <w:pStyle w:val="documentskn-mld9ulli"/>
              <w:numPr>
                <w:ilvl w:val="0"/>
                <w:numId w:val="1"/>
              </w:numPr>
              <w:spacing w:line="260" w:lineRule="atLeast"/>
              <w:ind w:left="200" w:hanging="192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Problem-solving aptitude</w:t>
            </w:r>
          </w:p>
          <w:p w:rsidR="00DC12BF" w:rsidRDefault="006175FA" w14:paraId="4EAA5D50" w14:textId="77777777">
            <w:pPr>
              <w:pStyle w:val="documentskn-mld9ulli"/>
              <w:numPr>
                <w:ilvl w:val="0"/>
                <w:numId w:val="1"/>
              </w:numPr>
              <w:spacing w:line="260" w:lineRule="atLeast"/>
              <w:ind w:left="200" w:hanging="192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Game design</w:t>
            </w:r>
          </w:p>
          <w:p w:rsidR="00DC12BF" w:rsidRDefault="006175FA" w14:paraId="4572F498" w14:textId="77777777">
            <w:pPr>
              <w:pStyle w:val="documentskn-mld9ulli"/>
              <w:numPr>
                <w:ilvl w:val="0"/>
                <w:numId w:val="1"/>
              </w:numPr>
              <w:spacing w:line="260" w:lineRule="atLeast"/>
              <w:ind w:left="200" w:hanging="192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Server management &amp; maintenance</w:t>
            </w:r>
          </w:p>
          <w:p w:rsidR="00DC12BF" w:rsidRDefault="006175FA" w14:paraId="64C07934" w14:textId="77777777">
            <w:pPr>
              <w:pStyle w:val="documentskn-mld9ulli"/>
              <w:numPr>
                <w:ilvl w:val="0"/>
                <w:numId w:val="1"/>
              </w:numPr>
              <w:spacing w:line="260" w:lineRule="atLeast"/>
              <w:ind w:left="200" w:hanging="192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API intergration</w:t>
            </w:r>
          </w:p>
          <w:p w:rsidR="00DC12BF" w:rsidRDefault="006175FA" w14:paraId="5721B759" w14:textId="77777777">
            <w:pPr>
              <w:pStyle w:val="documentskn-mld9ulli"/>
              <w:numPr>
                <w:ilvl w:val="0"/>
                <w:numId w:val="1"/>
              </w:numPr>
              <w:spacing w:line="260" w:lineRule="atLeast"/>
              <w:ind w:left="200" w:hanging="192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Agile project management</w:t>
            </w:r>
          </w:p>
          <w:p w:rsidR="00DC12BF" w:rsidRDefault="006175FA" w14:paraId="7A8163C9" w14:textId="77777777">
            <w:pPr>
              <w:pStyle w:val="documentskn-mld9ullinth-last-child1"/>
              <w:numPr>
                <w:ilvl w:val="0"/>
                <w:numId w:val="1"/>
              </w:numPr>
              <w:spacing w:line="260" w:lineRule="atLeast"/>
              <w:ind w:left="200" w:hanging="192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User experience evaluation</w:t>
            </w:r>
          </w:p>
          <w:p w:rsidR="00DC12BF" w:rsidRDefault="006175FA" w14:paraId="7377F85C" w14:textId="77777777">
            <w:pPr>
              <w:pStyle w:val="documentskn-mld9ulli"/>
              <w:numPr>
                <w:ilvl w:val="0"/>
                <w:numId w:val="2"/>
              </w:numPr>
              <w:spacing w:line="260" w:lineRule="atLeast"/>
              <w:ind w:left="200" w:hanging="192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Technical flexibility</w:t>
            </w:r>
          </w:p>
          <w:p w:rsidR="00DC12BF" w:rsidRDefault="006175FA" w14:paraId="62E12B4A" w14:textId="77777777">
            <w:pPr>
              <w:pStyle w:val="documentskn-mld9ulli"/>
              <w:numPr>
                <w:ilvl w:val="0"/>
                <w:numId w:val="2"/>
              </w:numPr>
              <w:spacing w:line="260" w:lineRule="atLeast"/>
              <w:ind w:left="200" w:hanging="192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Outcome-oriented approach</w:t>
            </w:r>
          </w:p>
          <w:p w:rsidR="00DC12BF" w:rsidRDefault="006175FA" w14:paraId="0A8C5D35" w14:textId="77777777">
            <w:pPr>
              <w:pStyle w:val="documentskn-mld9ulli"/>
              <w:numPr>
                <w:ilvl w:val="0"/>
                <w:numId w:val="2"/>
              </w:numPr>
              <w:spacing w:line="260" w:lineRule="atLeast"/>
              <w:ind w:left="200" w:hanging="192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Collaborative teamwork</w:t>
            </w:r>
          </w:p>
          <w:p w:rsidR="00DC12BF" w:rsidRDefault="006175FA" w14:paraId="330F86DE" w14:textId="77777777">
            <w:pPr>
              <w:pStyle w:val="documentskn-mld9ulli"/>
              <w:numPr>
                <w:ilvl w:val="0"/>
                <w:numId w:val="2"/>
              </w:numPr>
              <w:spacing w:line="260" w:lineRule="atLeast"/>
              <w:ind w:left="200" w:hanging="192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Learning adaptability</w:t>
            </w:r>
          </w:p>
          <w:p w:rsidR="00DC12BF" w:rsidRDefault="006175FA" w14:paraId="0ED1F8B0" w14:textId="77777777">
            <w:pPr>
              <w:pStyle w:val="documentskn-mld9ulli"/>
              <w:numPr>
                <w:ilvl w:val="0"/>
                <w:numId w:val="2"/>
              </w:numPr>
              <w:spacing w:line="260" w:lineRule="atLeast"/>
              <w:ind w:left="200" w:hanging="192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Audio integration with FMOD</w:t>
            </w:r>
          </w:p>
          <w:p w:rsidR="00DC12BF" w:rsidRDefault="006175FA" w14:paraId="4AFD624B" w14:textId="77777777">
            <w:pPr>
              <w:pStyle w:val="documentskn-mld9ulli"/>
              <w:numPr>
                <w:ilvl w:val="0"/>
                <w:numId w:val="2"/>
              </w:numPr>
              <w:spacing w:line="260" w:lineRule="atLeast"/>
              <w:ind w:left="200" w:hanging="192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Netcode for Entities (multiplayer)</w:t>
            </w:r>
          </w:p>
          <w:p w:rsidR="00DC12BF" w:rsidRDefault="006175FA" w14:paraId="35259351" w14:textId="77777777">
            <w:pPr>
              <w:pStyle w:val="documentskn-mld9ulli"/>
              <w:numPr>
                <w:ilvl w:val="0"/>
                <w:numId w:val="2"/>
              </w:numPr>
              <w:spacing w:line="260" w:lineRule="atLeast"/>
              <w:ind w:left="200" w:hanging="192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Code review processes</w:t>
            </w:r>
          </w:p>
          <w:p w:rsidR="00DC12BF" w:rsidRDefault="006175FA" w14:paraId="366F25A9" w14:textId="77777777">
            <w:pPr>
              <w:pStyle w:val="documentskn-mld9ulli"/>
              <w:numPr>
                <w:ilvl w:val="0"/>
                <w:numId w:val="2"/>
              </w:numPr>
              <w:spacing w:line="260" w:lineRule="atLeast"/>
              <w:ind w:left="200" w:hanging="192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Game performance optimization</w:t>
            </w:r>
          </w:p>
          <w:p w:rsidR="00DC12BF" w:rsidRDefault="006175FA" w14:paraId="61260F88" w14:textId="77777777">
            <w:pPr>
              <w:pStyle w:val="documentskn-mld9ulli"/>
              <w:numPr>
                <w:ilvl w:val="0"/>
                <w:numId w:val="2"/>
              </w:numPr>
              <w:spacing w:line="260" w:lineRule="atLeast"/>
              <w:ind w:left="200" w:hanging="192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Character controller</w:t>
            </w:r>
          </w:p>
          <w:p w:rsidR="00DC12BF" w:rsidRDefault="006175FA" w14:paraId="09D69044" w14:textId="77777777">
            <w:pPr>
              <w:pStyle w:val="documentskn-mld9ullinth-last-child1"/>
              <w:numPr>
                <w:ilvl w:val="0"/>
                <w:numId w:val="2"/>
              </w:numPr>
              <w:spacing w:line="260" w:lineRule="atLeast"/>
              <w:ind w:left="200" w:hanging="192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Data-Oriented Technology Stack (DOTS)</w:t>
            </w:r>
          </w:p>
          <w:p w:rsidR="00DC12BF" w:rsidRDefault="006175FA" w14:paraId="69D0C959" w14:textId="77777777">
            <w:pPr>
              <w:pStyle w:val="documentskn-mld9sectiontitle"/>
              <w:spacing w:before="400" w:after="100"/>
              <w:rPr>
                <w:rStyle w:val="documentskn-mld9left-box"/>
                <w:rFonts w:ascii="Source Sans Pro" w:hAnsi="Source Sans Pro" w:eastAsia="Source Sans Pro" w:cs="Source Sans Pro"/>
                <w:color w:val="2A2A2A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</w:rPr>
              <w:t>Education</w:t>
            </w:r>
          </w:p>
          <w:p w:rsidR="00DC12BF" w:rsidRDefault="006175FA" w14:paraId="48533750" w14:textId="77777777">
            <w:pPr>
              <w:pStyle w:val="documentskn-mld9disp-blk"/>
              <w:spacing w:line="260" w:lineRule="atLeast"/>
              <w:rPr>
                <w:rStyle w:val="documentskn-mld9left-box"/>
                <w:rFonts w:ascii="Source Sans Pro" w:hAnsi="Source Sans Pro" w:eastAsia="Source Sans Pro" w:cs="Source Sans Pro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i/>
                <w:iCs/>
                <w:color w:val="2A2A2A"/>
                <w:sz w:val="20"/>
                <w:szCs w:val="20"/>
              </w:rPr>
              <w:t>07/2021</w:t>
            </w:r>
          </w:p>
          <w:p w:rsidR="00DC12BF" w:rsidRDefault="006175FA" w14:paraId="6242BC12" w14:textId="77777777">
            <w:pPr>
              <w:pStyle w:val="documentskn-mld9disp-blk"/>
              <w:spacing w:line="260" w:lineRule="atLeast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txt-bold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Master's Programme</w:t>
            </w: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 xml:space="preserve">: </w:t>
            </w:r>
          </w:p>
          <w:p w:rsidR="00DC12BF" w:rsidRDefault="006175FA" w14:paraId="3358EDDF" w14:textId="77777777">
            <w:pPr>
              <w:pStyle w:val="documentskn-mld9disp-blk"/>
              <w:spacing w:line="260" w:lineRule="atLeast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Game Design</w:t>
            </w:r>
          </w:p>
          <w:p w:rsidR="00DC12BF" w:rsidRDefault="006175FA" w14:paraId="363D1700" w14:textId="77777777">
            <w:pPr>
              <w:pStyle w:val="documentskn-mld9disp-blk"/>
              <w:spacing w:line="260" w:lineRule="atLeast"/>
              <w:rPr>
                <w:rStyle w:val="documentskn-mld9left-box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  <w:t>Uppsala University Campus Gotland</w:t>
            </w:r>
          </w:p>
          <w:p w:rsidR="00DC12BF" w:rsidRDefault="006175FA" w14:paraId="3EC7B143" w14:textId="77777777">
            <w:pPr>
              <w:spacing w:line="260" w:lineRule="atLeast"/>
              <w:textAlignment w:val="auto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Visby, Sweden</w:t>
            </w:r>
          </w:p>
          <w:p w:rsidR="00DC12BF" w:rsidRDefault="006175FA" w14:paraId="1BF709B5" w14:textId="77777777">
            <w:pPr>
              <w:pStyle w:val="documentskn-mld9disp-blk"/>
              <w:pBdr>
                <w:top w:val="none" w:color="auto" w:sz="0" w:space="10"/>
              </w:pBdr>
              <w:spacing w:line="260" w:lineRule="atLeast"/>
              <w:rPr>
                <w:rStyle w:val="documentskn-mld9left-box"/>
                <w:rFonts w:ascii="Source Sans Pro" w:hAnsi="Source Sans Pro" w:eastAsia="Source Sans Pro" w:cs="Source Sans Pro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i/>
                <w:iCs/>
                <w:color w:val="2A2A2A"/>
                <w:sz w:val="20"/>
                <w:szCs w:val="20"/>
              </w:rPr>
              <w:t>06/2017</w:t>
            </w:r>
          </w:p>
          <w:p w:rsidR="00DC12BF" w:rsidRDefault="006175FA" w14:paraId="4D9A56CA" w14:textId="77777777">
            <w:pPr>
              <w:pStyle w:val="documentskn-mld9disp-blk"/>
              <w:spacing w:line="260" w:lineRule="atLeast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txt-bold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9-Month Diploma</w:t>
            </w: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 xml:space="preserve">: </w:t>
            </w:r>
          </w:p>
          <w:p w:rsidR="00DC12BF" w:rsidRDefault="006175FA" w14:paraId="0AEF950B" w14:textId="77777777">
            <w:pPr>
              <w:pStyle w:val="documentskn-mld9disp-blk"/>
              <w:spacing w:line="260" w:lineRule="atLeast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Game Development Track</w:t>
            </w:r>
          </w:p>
          <w:p w:rsidR="00DC12BF" w:rsidRDefault="006175FA" w14:paraId="3E7E60D4" w14:textId="77777777">
            <w:pPr>
              <w:pStyle w:val="documentskn-mld9disp-blk"/>
              <w:spacing w:line="260" w:lineRule="atLeast"/>
              <w:rPr>
                <w:rStyle w:val="documentskn-mld9left-box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  <w:t>Information and Technology Institute (ITI)</w:t>
            </w:r>
          </w:p>
          <w:p w:rsidR="00DC12BF" w:rsidRDefault="006175FA" w14:paraId="079D5E4B" w14:textId="77777777">
            <w:pPr>
              <w:spacing w:line="260" w:lineRule="atLeast"/>
              <w:textAlignment w:val="auto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Giza, Egypt</w:t>
            </w:r>
          </w:p>
          <w:p w:rsidR="00DC12BF" w:rsidRDefault="006175FA" w14:paraId="518076BD" w14:textId="77777777">
            <w:pPr>
              <w:spacing w:line="260" w:lineRule="atLeast"/>
              <w:textAlignment w:val="auto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Graduation Project: Lord of the Nerds VR Game, using C# and Unity3D.</w:t>
            </w:r>
          </w:p>
          <w:p w:rsidR="00DC12BF" w:rsidRDefault="006175FA" w14:paraId="5B10BB61" w14:textId="77777777">
            <w:pPr>
              <w:pStyle w:val="documentskn-mld9disp-blk"/>
              <w:pBdr>
                <w:top w:val="none" w:color="auto" w:sz="0" w:space="10"/>
              </w:pBdr>
              <w:spacing w:line="260" w:lineRule="atLeast"/>
              <w:rPr>
                <w:rStyle w:val="documentskn-mld9left-box"/>
                <w:rFonts w:ascii="Source Sans Pro" w:hAnsi="Source Sans Pro" w:eastAsia="Source Sans Pro" w:cs="Source Sans Pro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i/>
                <w:iCs/>
                <w:color w:val="2A2A2A"/>
                <w:sz w:val="20"/>
                <w:szCs w:val="20"/>
              </w:rPr>
              <w:t>07/2014</w:t>
            </w:r>
          </w:p>
          <w:p w:rsidR="00DC12BF" w:rsidRDefault="006175FA" w14:paraId="7395DA71" w14:textId="77777777">
            <w:pPr>
              <w:pStyle w:val="documentskn-mld9disp-blk"/>
              <w:spacing w:line="260" w:lineRule="atLeast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txt-bold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BSc</w:t>
            </w: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 xml:space="preserve">: </w:t>
            </w:r>
          </w:p>
          <w:p w:rsidR="00DC12BF" w:rsidRDefault="006175FA" w14:paraId="40D61309" w14:textId="77777777">
            <w:pPr>
              <w:pStyle w:val="documentskn-mld9disp-blk"/>
              <w:spacing w:line="260" w:lineRule="atLeast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Electronics and Communications Engineering</w:t>
            </w:r>
          </w:p>
          <w:p w:rsidR="00DC12BF" w:rsidRDefault="006175FA" w14:paraId="31BC1C93" w14:textId="77777777">
            <w:pPr>
              <w:pStyle w:val="documentskn-mld9disp-blk"/>
              <w:spacing w:line="260" w:lineRule="atLeast"/>
              <w:rPr>
                <w:rStyle w:val="documentskn-mld9left-box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  <w:t>Arab Academy for Science, Technology, and Maritime Transport</w:t>
            </w:r>
          </w:p>
          <w:p w:rsidR="00DC12BF" w:rsidRDefault="006175FA" w14:paraId="3147A753" w14:textId="77777777">
            <w:pPr>
              <w:spacing w:line="260" w:lineRule="atLeast"/>
              <w:textAlignment w:val="auto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Cairo, Egypt</w:t>
            </w:r>
          </w:p>
          <w:p w:rsidR="00DC12BF" w:rsidRDefault="006175FA" w14:paraId="44425594" w14:textId="77777777">
            <w:pPr>
              <w:pStyle w:val="documentskn-mld9ulli"/>
              <w:numPr>
                <w:ilvl w:val="0"/>
                <w:numId w:val="3"/>
              </w:numPr>
              <w:spacing w:before="120"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Graduation Project: Autonomous Ground Vehicle using Arduino, GPS and Magnetometer.</w:t>
            </w:r>
          </w:p>
          <w:p w:rsidR="00DC12BF" w:rsidRDefault="006175FA" w14:paraId="024ECE3A" w14:textId="77777777">
            <w:pPr>
              <w:pStyle w:val="documentskn-mld9ullinth-last-child1"/>
              <w:numPr>
                <w:ilvl w:val="0"/>
                <w:numId w:val="3"/>
              </w:numPr>
              <w:spacing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GPA: 3.3</w:t>
            </w:r>
          </w:p>
          <w:p w:rsidR="00DC12BF" w:rsidRDefault="006175FA" w14:paraId="1DCC3EA6" w14:textId="77777777">
            <w:pPr>
              <w:pStyle w:val="documentskn-mld9sectiontitle"/>
              <w:spacing w:before="400" w:after="100"/>
              <w:rPr>
                <w:rStyle w:val="documentskn-mld9left-box"/>
                <w:rFonts w:ascii="Source Sans Pro" w:hAnsi="Source Sans Pro" w:eastAsia="Source Sans Pro" w:cs="Source Sans Pro"/>
                <w:color w:val="2A2A2A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</w:rPr>
              <w:t>Websites, Portfolios, Profiles</w:t>
            </w:r>
          </w:p>
          <w:p w:rsidR="00DC12BF" w:rsidRDefault="006175FA" w14:paraId="127090C7" w14:textId="77777777">
            <w:pPr>
              <w:pStyle w:val="documentskn-mld9ulli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linkedin.com/in/amrsaleh92</w:t>
            </w:r>
          </w:p>
          <w:p w:rsidR="00DC12BF" w:rsidRDefault="006175FA" w14:paraId="18D10695" w14:textId="77777777">
            <w:pPr>
              <w:pStyle w:val="documentskn-mld9ullinth-last-child1"/>
              <w:numPr>
                <w:ilvl w:val="0"/>
                <w:numId w:val="4"/>
              </w:numPr>
              <w:spacing w:line="260" w:lineRule="atLeast"/>
              <w:ind w:left="200" w:hanging="192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github.com/Amrmhady92</w:t>
            </w:r>
          </w:p>
          <w:p w:rsidR="00DC12BF" w:rsidRDefault="006175FA" w14:paraId="5F782650" w14:textId="77777777">
            <w:pPr>
              <w:pStyle w:val="documentskn-mld9sectiontitle"/>
              <w:spacing w:before="400" w:after="100"/>
              <w:rPr>
                <w:rStyle w:val="documentskn-mld9left-box"/>
                <w:rFonts w:ascii="Source Sans Pro" w:hAnsi="Source Sans Pro" w:eastAsia="Source Sans Pro" w:cs="Source Sans Pro"/>
                <w:color w:val="2A2A2A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</w:rPr>
              <w:t>Certifications</w:t>
            </w:r>
          </w:p>
          <w:p w:rsidR="00DC12BF" w:rsidRDefault="006175FA" w14:paraId="1F6F4395" w14:textId="77777777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Embedded Systems Diploma, C Programming Language, Embedded Software programming and interfacing, Working with Timers, ADC, LCD, Keypads, UART, I2C, EEPROM.</w:t>
            </w:r>
          </w:p>
          <w:p w:rsidR="00DC12BF" w:rsidRDefault="006175FA" w14:paraId="271A26D0" w14:textId="77777777">
            <w:pPr>
              <w:pStyle w:val="documentskn-mld9ulli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Network Programming for Games 1, 7.5, Uppsala University, Visby, Sweden, 2020, Developed a simple multiplayer game in C++.</w:t>
            </w:r>
          </w:p>
          <w:p w:rsidR="00DC12BF" w:rsidRDefault="006175FA" w14:paraId="43701243" w14:textId="77777777">
            <w:pPr>
              <w:pStyle w:val="documentskn-mld9ullinth-last-child1"/>
              <w:numPr>
                <w:ilvl w:val="0"/>
                <w:numId w:val="5"/>
              </w:numPr>
              <w:spacing w:line="260" w:lineRule="atLeast"/>
              <w:ind w:left="200" w:hanging="192"/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lef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AI programming for games 1 &amp; 2, 15, Uppsala University, Visby, Sweden, 2020, Implemented Game of Life in 3D using Unity., Implemented Gomoku AI in 3D using Unity.</w:t>
            </w:r>
          </w:p>
        </w:tc>
        <w:tc>
          <w:tcPr>
            <w:tcW w:w="310" w:type="dxa"/>
            <w:tcBorders>
              <w:right w:val="single" w:color="404040" w:themeColor="text1" w:themeTint="BF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C12BF" w:rsidRDefault="00DC12BF" w14:paraId="672A6659" w14:textId="77777777">
            <w:pPr>
              <w:pStyle w:val="documentmiddleleftcellParagraph"/>
              <w:pBdr>
                <w:right w:val="none" w:color="auto" w:sz="0" w:space="0"/>
              </w:pBdr>
              <w:spacing w:line="260" w:lineRule="atLeast"/>
              <w:textAlignment w:val="auto"/>
              <w:rPr>
                <w:rStyle w:val="documentmiddleleftcell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DC12BF" w:rsidRDefault="00DC12BF" w14:paraId="0A37501D" w14:textId="77777777">
            <w:pPr>
              <w:pStyle w:val="documentmiddleleftcellParagraph"/>
              <w:pBdr>
                <w:right w:val="none" w:color="auto" w:sz="0" w:space="0"/>
              </w:pBdr>
              <w:spacing w:line="260" w:lineRule="atLeast"/>
              <w:textAlignment w:val="auto"/>
              <w:rPr>
                <w:rStyle w:val="documentmiddleleftcell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</w:p>
        </w:tc>
        <w:tc>
          <w:tcPr>
            <w:tcW w:w="693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DC12BF" w:rsidRDefault="006175FA" w14:paraId="38CB6186" w14:textId="77777777">
            <w:pPr>
              <w:pStyle w:val="documentskn-mld9name"/>
              <w:spacing w:line="720" w:lineRule="exact"/>
              <w:rPr>
                <w:rStyle w:val="documentskn-mld9right-box"/>
                <w:rFonts w:ascii="Source Sans Pro" w:hAnsi="Source Sans Pro" w:eastAsia="Source Sans Pro" w:cs="Source Sans Pro"/>
                <w:color w:val="2A2A2A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noProof/>
                <w:color w:val="2A2A2A"/>
              </w:rPr>
              <w:drawing>
                <wp:anchor distT="0" distB="0" distL="114300" distR="114300" simplePos="0" relativeHeight="251658240" behindDoc="0" locked="0" layoutInCell="1" allowOverlap="1" wp14:anchorId="4536846A" wp14:editId="07777777">
                  <wp:simplePos x="0" y="0"/>
                  <wp:positionH relativeFrom="column">
                    <wp:posOffset>-241300</wp:posOffset>
                  </wp:positionH>
                  <wp:positionV relativeFrom="line">
                    <wp:posOffset>0</wp:posOffset>
                  </wp:positionV>
                  <wp:extent cx="38735" cy="521283"/>
                  <wp:effectExtent l="0" t="0" r="0" b="0"/>
                  <wp:wrapNone/>
                  <wp:docPr id="100002" name="Picture 1000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35" cy="521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span"/>
                <w:rFonts w:ascii="Source Sans Pro Light" w:hAnsi="Source Sans Pro Light" w:eastAsia="Source Sans Pro Light" w:cs="Source Sans Pro Light"/>
                <w:color w:val="2A2A2A"/>
              </w:rPr>
              <w:t>Amr</w:t>
            </w:r>
            <w:r>
              <w:rPr>
                <w:rStyle w:val="documentskn-mld9right-box"/>
                <w:rFonts w:ascii="Source Sans Pro Light" w:hAnsi="Source Sans Pro Light" w:eastAsia="Source Sans Pro Light" w:cs="Source Sans Pro Light"/>
                <w:color w:val="2A2A2A"/>
              </w:rPr>
              <w:t xml:space="preserve"> </w:t>
            </w:r>
            <w:r>
              <w:rPr>
                <w:rStyle w:val="span"/>
                <w:rFonts w:ascii="Source Sans Pro Light" w:hAnsi="Source Sans Pro Light" w:eastAsia="Source Sans Pro Light" w:cs="Source Sans Pro Light"/>
                <w:color w:val="2A2A2A"/>
              </w:rPr>
              <w:t>Saleh</w:t>
            </w:r>
          </w:p>
          <w:p w:rsidR="00DC12BF" w:rsidRDefault="006175FA" w14:paraId="6E7BEAA2" w14:textId="77777777">
            <w:pPr>
              <w:pStyle w:val="gap-btn-hidden"/>
              <w:spacing w:line="260" w:lineRule="atLeast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 </w:t>
            </w:r>
          </w:p>
          <w:p w:rsidR="00DC12BF" w:rsidRDefault="006175FA" w14:paraId="08423271" w14:textId="77777777">
            <w:pPr>
              <w:pStyle w:val="documentskn-mld9sectiontitle"/>
              <w:spacing w:before="800" w:after="100"/>
              <w:rPr>
                <w:rStyle w:val="documentskn-mld9right-box"/>
                <w:rFonts w:ascii="Source Sans Pro" w:hAnsi="Source Sans Pro" w:eastAsia="Source Sans Pro" w:cs="Source Sans Pro"/>
                <w:color w:val="2A2A2A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</w:rPr>
              <w:t>Summary</w:t>
            </w:r>
          </w:p>
          <w:p w:rsidR="00DC12BF" w:rsidRDefault="006175FA" w14:paraId="20EAF9E8" w14:textId="77777777">
            <w:pPr>
              <w:pStyle w:val="p"/>
              <w:spacing w:line="260" w:lineRule="atLeast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Unity3D and C# developer with over nine years of experience in game development. Spearheaded the creation of 'Highstreet Calamity,' a multiplayer VR experience, while designing innovative game mechanics and tools such as VR alchemy stations and hex grid systems. Expertise in data-oriented technology stack (DOTS) and netcode for entities drives impactful project outcomes in professional studios.</w:t>
            </w:r>
          </w:p>
          <w:p w:rsidR="00DC12BF" w:rsidRDefault="006175FA" w14:paraId="718EE1A2" w14:textId="77777777">
            <w:pPr>
              <w:pStyle w:val="documentskn-mld9sectiontitle"/>
              <w:spacing w:before="400" w:after="100"/>
              <w:rPr>
                <w:rStyle w:val="documentskn-mld9right-box"/>
                <w:rFonts w:ascii="Source Sans Pro" w:hAnsi="Source Sans Pro" w:eastAsia="Source Sans Pro" w:cs="Source Sans Pro"/>
                <w:color w:val="2A2A2A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</w:rPr>
              <w:t>Experience</w:t>
            </w:r>
          </w:p>
          <w:p w:rsidR="00DC12BF" w:rsidRDefault="006175FA" w14:paraId="310D1D85" w14:textId="77777777">
            <w:pPr>
              <w:pStyle w:val="documentskn-mld9disp-blk"/>
              <w:spacing w:line="260" w:lineRule="atLeast"/>
              <w:rPr>
                <w:rStyle w:val="documentskn-mld9right-box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</w:pPr>
            <w:r>
              <w:rPr>
                <w:rStyle w:val="documentskn-mld9txt-capitalize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  <w:t>Highstreet</w:t>
            </w:r>
            <w:r>
              <w:rPr>
                <w:rStyle w:val="span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  <w:t xml:space="preserve"> - </w:t>
            </w:r>
            <w:r>
              <w:rPr>
                <w:rStyle w:val="documentskn-mld9txt-capitalize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  <w:t>Senior Unity Developer</w:t>
            </w:r>
          </w:p>
          <w:p w:rsidR="00DC12BF" w:rsidRDefault="006175FA" w14:paraId="7670E32B" w14:textId="77777777">
            <w:pPr>
              <w:pStyle w:val="documentskn-mld9disp-blk"/>
              <w:spacing w:line="260" w:lineRule="atLeast"/>
              <w:rPr>
                <w:rStyle w:val="documentskn-mld9right-box"/>
                <w:rFonts w:ascii="Source Sans Pro" w:hAnsi="Source Sans Pro" w:eastAsia="Source Sans Pro" w:cs="Source Sans Pro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i/>
                <w:iCs/>
                <w:color w:val="2A2A2A"/>
                <w:sz w:val="20"/>
                <w:szCs w:val="20"/>
              </w:rPr>
              <w:t>07/2023 - 04/2026</w:t>
            </w:r>
          </w:p>
          <w:p w:rsidR="00DC12BF" w:rsidRDefault="006175FA" w14:paraId="2914932B" w14:textId="77777777">
            <w:pPr>
              <w:pStyle w:val="documentskn-mld9ulli"/>
              <w:numPr>
                <w:ilvl w:val="0"/>
                <w:numId w:val="6"/>
              </w:numPr>
              <w:spacing w:before="120"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Developed Highstreet Calamity VR game by collaborating with a team of designers and programmers to create immersive gameplay experiences.</w:t>
            </w:r>
          </w:p>
          <w:p w:rsidR="00DC12BF" w:rsidRDefault="006175FA" w14:paraId="029AB58D" w14:textId="77777777">
            <w:pPr>
              <w:pStyle w:val="documentskn-mld9ulli"/>
              <w:numPr>
                <w:ilvl w:val="0"/>
                <w:numId w:val="6"/>
              </w:numPr>
              <w:spacing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Designed and implemented a scalable Locomotion system using strategy design pattern, with various locomotion modes such as grounded movement, crouch, crawl, climbing, jumping, sliding, wall running, gliding, grappling hook, and VR swimming.</w:t>
            </w:r>
          </w:p>
          <w:p w:rsidR="00DC12BF" w:rsidRDefault="006175FA" w14:paraId="6DA85491" w14:textId="77777777">
            <w:pPr>
              <w:pStyle w:val="documentskn-mld9ulli"/>
              <w:numPr>
                <w:ilvl w:val="0"/>
                <w:numId w:val="6"/>
              </w:numPr>
              <w:spacing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Led tech team, maintained codebase, and reviewed pull requests to ensure code quality and project alignment.</w:t>
            </w:r>
          </w:p>
          <w:p w:rsidR="00DC12BF" w:rsidRDefault="006175FA" w14:paraId="043AC36F" w14:textId="77777777">
            <w:pPr>
              <w:pStyle w:val="documentskn-mld9ulli"/>
              <w:numPr>
                <w:ilvl w:val="0"/>
                <w:numId w:val="6"/>
              </w:numPr>
              <w:spacing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Coordinated workflow among game designers, artists, and developers to streamline project development and enhance collaboration.</w:t>
            </w:r>
          </w:p>
          <w:p w:rsidR="00DC12BF" w:rsidRDefault="006175FA" w14:paraId="618DEF53" w14:textId="77777777">
            <w:pPr>
              <w:pStyle w:val="documentskn-mld9ulli"/>
              <w:numPr>
                <w:ilvl w:val="0"/>
                <w:numId w:val="6"/>
              </w:numPr>
              <w:spacing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Managed game servers, overseeing Multiplay hosting and transitioning to AWS GameLift for improved scalability.</w:t>
            </w:r>
          </w:p>
          <w:p w:rsidR="00DC12BF" w:rsidRDefault="006175FA" w14:paraId="0CDA3CF3" w14:textId="77777777">
            <w:pPr>
              <w:pStyle w:val="documentskn-mld9ullinth-last-child1"/>
              <w:numPr>
                <w:ilvl w:val="0"/>
                <w:numId w:val="6"/>
              </w:numPr>
              <w:spacing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Oversaw backend server maintenance with Node.js to support seamless application connectivity and functionality.</w:t>
            </w:r>
          </w:p>
          <w:p w:rsidR="00DC12BF" w:rsidRDefault="006175FA" w14:paraId="7D72BFB2" w14:textId="77777777">
            <w:pPr>
              <w:pStyle w:val="documentskn-mld9disp-blk"/>
              <w:pBdr>
                <w:top w:val="none" w:color="auto" w:sz="0" w:space="15"/>
              </w:pBdr>
              <w:spacing w:line="260" w:lineRule="atLeast"/>
              <w:rPr>
                <w:rStyle w:val="documentskn-mld9right-box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</w:pPr>
            <w:r>
              <w:rPr>
                <w:rStyle w:val="documentskn-mld9txt-capitalize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  <w:t>Dephion B.V.</w:t>
            </w:r>
            <w:r>
              <w:rPr>
                <w:rStyle w:val="span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  <w:t xml:space="preserve"> - </w:t>
            </w:r>
            <w:r>
              <w:rPr>
                <w:rStyle w:val="documentskn-mld9txt-capitalize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  <w:t>Unity Developer</w:t>
            </w:r>
          </w:p>
          <w:p w:rsidR="00DC12BF" w:rsidRDefault="006175FA" w14:paraId="4D677940" w14:textId="77777777">
            <w:pPr>
              <w:pStyle w:val="documentskn-mld9disp-blk"/>
              <w:spacing w:line="260" w:lineRule="atLeast"/>
              <w:rPr>
                <w:rStyle w:val="documentskn-mld9right-box"/>
                <w:rFonts w:ascii="Source Sans Pro" w:hAnsi="Source Sans Pro" w:eastAsia="Source Sans Pro" w:cs="Source Sans Pro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i/>
                <w:iCs/>
                <w:color w:val="2A2A2A"/>
                <w:sz w:val="20"/>
                <w:szCs w:val="20"/>
              </w:rPr>
              <w:t>11/2021 - 05/2023</w:t>
            </w:r>
          </w:p>
          <w:p w:rsidR="00DC12BF" w:rsidRDefault="006175FA" w14:paraId="3F7FA665" w14:textId="77777777">
            <w:pPr>
              <w:pStyle w:val="documentskn-mld9ulli"/>
              <w:numPr>
                <w:ilvl w:val="0"/>
                <w:numId w:val="7"/>
              </w:numPr>
              <w:spacing w:before="120"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Took initiative to take responsibility of a Content builder application made with Unity that is a tool for creating content for the Habtic app.</w:t>
            </w:r>
          </w:p>
          <w:p w:rsidR="00DC12BF" w:rsidRDefault="006175FA" w14:paraId="4D17E0EA" w14:textId="77777777">
            <w:pPr>
              <w:pStyle w:val="documentskn-mld9ulli"/>
              <w:numPr>
                <w:ilvl w:val="0"/>
                <w:numId w:val="7"/>
              </w:numPr>
              <w:spacing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Implementing the app's UI, using Unity's new UI toolkit.</w:t>
            </w:r>
          </w:p>
          <w:p w:rsidR="00DC12BF" w:rsidRDefault="006175FA" w14:paraId="4256A440" w14:textId="77777777">
            <w:pPr>
              <w:pStyle w:val="documentskn-mld9ulli"/>
              <w:numPr>
                <w:ilvl w:val="0"/>
                <w:numId w:val="7"/>
              </w:numPr>
              <w:spacing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Maintained Habtic app, fixing bugs and implementing new features to enhance functionality.</w:t>
            </w:r>
          </w:p>
          <w:p w:rsidR="00DC12BF" w:rsidRDefault="006175FA" w14:paraId="792F80AA" w14:textId="77777777">
            <w:pPr>
              <w:pStyle w:val="documentskn-mld9ulli"/>
              <w:numPr>
                <w:ilvl w:val="0"/>
                <w:numId w:val="7"/>
              </w:numPr>
              <w:spacing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Created and maintained various mini games to increase user engagement within the app.</w:t>
            </w:r>
          </w:p>
          <w:p w:rsidR="00DC12BF" w:rsidRDefault="006175FA" w14:paraId="3A222102" w14:textId="77777777">
            <w:pPr>
              <w:pStyle w:val="documentskn-mld9ullinth-last-child1"/>
              <w:numPr>
                <w:ilvl w:val="0"/>
                <w:numId w:val="7"/>
              </w:numPr>
              <w:spacing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Conducted app testing to ensure optimal user experience and identify areas for improvement.</w:t>
            </w:r>
          </w:p>
          <w:p w:rsidR="00DC12BF" w:rsidRDefault="006175FA" w14:paraId="209C87D4" w14:textId="77777777">
            <w:pPr>
              <w:pStyle w:val="documentskn-mld9disp-blk"/>
              <w:pBdr>
                <w:top w:val="none" w:color="auto" w:sz="0" w:space="15"/>
              </w:pBdr>
              <w:spacing w:line="260" w:lineRule="atLeast"/>
              <w:rPr>
                <w:rStyle w:val="documentskn-mld9right-box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</w:pPr>
            <w:r>
              <w:rPr>
                <w:rStyle w:val="documentskn-mld9txt-capitalize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  <w:t>Dephion B.V.</w:t>
            </w:r>
            <w:r>
              <w:rPr>
                <w:rStyle w:val="span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  <w:t xml:space="preserve"> - </w:t>
            </w:r>
            <w:r>
              <w:rPr>
                <w:rStyle w:val="documentskn-mld9txt-capitalize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  <w:t>Freelance (fulltime) Unity Developer</w:t>
            </w:r>
          </w:p>
          <w:p w:rsidR="00DC12BF" w:rsidRDefault="006175FA" w14:paraId="43773980" w14:textId="77777777">
            <w:pPr>
              <w:pStyle w:val="documentskn-mld9disp-blk"/>
              <w:spacing w:line="260" w:lineRule="atLeast"/>
              <w:rPr>
                <w:rStyle w:val="documentskn-mld9right-box"/>
                <w:rFonts w:ascii="Source Sans Pro" w:hAnsi="Source Sans Pro" w:eastAsia="Source Sans Pro" w:cs="Source Sans Pro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i/>
                <w:iCs/>
                <w:color w:val="2A2A2A"/>
                <w:sz w:val="20"/>
                <w:szCs w:val="20"/>
              </w:rPr>
              <w:t>03/2021 - 07/2021</w:t>
            </w:r>
          </w:p>
          <w:p w:rsidR="00DC12BF" w:rsidRDefault="006175FA" w14:paraId="1D3D1F4C" w14:textId="77777777">
            <w:pPr>
              <w:pStyle w:val="documentskn-mld9ulli"/>
              <w:numPr>
                <w:ilvl w:val="0"/>
                <w:numId w:val="8"/>
              </w:numPr>
              <w:spacing w:before="120"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Developed interactive 3D applications using Unity engine for diverse projects.</w:t>
            </w:r>
          </w:p>
          <w:p w:rsidR="00DC12BF" w:rsidRDefault="006175FA" w14:paraId="2CC0E3A7" w14:textId="77777777">
            <w:pPr>
              <w:pStyle w:val="documentskn-mld9ulli"/>
              <w:numPr>
                <w:ilvl w:val="0"/>
                <w:numId w:val="8"/>
              </w:numPr>
              <w:spacing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Collaborated with designers to create engaging user interfaces and experiences.</w:t>
            </w:r>
          </w:p>
          <w:p w:rsidR="00DC12BF" w:rsidRDefault="006175FA" w14:paraId="3BFEFF8F" w14:textId="77777777">
            <w:pPr>
              <w:pStyle w:val="documentskn-mld9ulli"/>
              <w:numPr>
                <w:ilvl w:val="0"/>
                <w:numId w:val="8"/>
              </w:numPr>
              <w:spacing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Optimized game performance through code refactoring and asset management processes.</w:t>
            </w:r>
          </w:p>
          <w:p w:rsidR="00DC12BF" w:rsidRDefault="006175FA" w14:paraId="405C360E" w14:textId="77777777">
            <w:pPr>
              <w:pStyle w:val="documentskn-mld9ullinth-last-child1"/>
              <w:numPr>
                <w:ilvl w:val="0"/>
                <w:numId w:val="8"/>
              </w:numPr>
              <w:spacing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Developed prototype of procedural animation system for hand gestures during speech, enhancing realism and interactivity in user experience.</w:t>
            </w:r>
          </w:p>
          <w:p w:rsidR="00DC12BF" w:rsidRDefault="006175FA" w14:paraId="7711626B" w14:textId="77777777">
            <w:pPr>
              <w:pStyle w:val="documentskn-mld9disp-blk"/>
              <w:pBdr>
                <w:top w:val="none" w:color="auto" w:sz="0" w:space="15"/>
              </w:pBdr>
              <w:spacing w:line="260" w:lineRule="atLeast"/>
              <w:rPr>
                <w:rStyle w:val="documentskn-mld9right-box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</w:pPr>
            <w:r>
              <w:rPr>
                <w:rStyle w:val="documentskn-mld9txt-capitalize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  <w:t>KandooZ Studio</w:t>
            </w:r>
            <w:r>
              <w:rPr>
                <w:rStyle w:val="span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  <w:t xml:space="preserve"> - </w:t>
            </w:r>
            <w:r>
              <w:rPr>
                <w:rStyle w:val="documentskn-mld9txt-capitalize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  <w:t>Lead Gameplay Developer</w:t>
            </w:r>
          </w:p>
          <w:p w:rsidR="00DC12BF" w:rsidRDefault="006175FA" w14:paraId="7D7A63D6" w14:textId="77777777">
            <w:pPr>
              <w:pStyle w:val="documentskn-mld9disp-blk"/>
              <w:spacing w:line="260" w:lineRule="atLeast"/>
              <w:rPr>
                <w:rStyle w:val="documentskn-mld9right-box"/>
                <w:rFonts w:ascii="Source Sans Pro" w:hAnsi="Source Sans Pro" w:eastAsia="Source Sans Pro" w:cs="Source Sans Pro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i/>
                <w:iCs/>
                <w:color w:val="2A2A2A"/>
                <w:sz w:val="20"/>
                <w:szCs w:val="20"/>
              </w:rPr>
              <w:t>03/2018 - 09/2020</w:t>
            </w:r>
          </w:p>
          <w:p w:rsidR="00DC12BF" w:rsidRDefault="006175FA" w14:paraId="7DEE49A5" w14:textId="77777777">
            <w:pPr>
              <w:pStyle w:val="documentskn-mld9ulli"/>
              <w:numPr>
                <w:ilvl w:val="0"/>
                <w:numId w:val="9"/>
              </w:numPr>
              <w:spacing w:before="120"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Developed gameplay mechanics, AI, and UI for VR/AR projects using C# and Unity3D, enhancing player engagement.</w:t>
            </w:r>
          </w:p>
          <w:p w:rsidR="00DC12BF" w:rsidRDefault="006175FA" w14:paraId="5AEAAD24" w14:textId="77777777">
            <w:pPr>
              <w:pStyle w:val="documentskn-mld9ulli"/>
              <w:numPr>
                <w:ilvl w:val="0"/>
                <w:numId w:val="9"/>
              </w:numPr>
              <w:spacing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Contributed to game and level design for diverse projects, focusing on innovative gameplay experiences.</w:t>
            </w:r>
          </w:p>
          <w:p w:rsidR="00DC12BF" w:rsidRDefault="006175FA" w14:paraId="169D682C" w14:textId="77777777">
            <w:pPr>
              <w:pStyle w:val="documentskn-mld9ulli"/>
              <w:numPr>
                <w:ilvl w:val="0"/>
                <w:numId w:val="9"/>
              </w:numPr>
              <w:spacing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Project owner for a VR game project.</w:t>
            </w:r>
          </w:p>
          <w:p w:rsidR="00DC12BF" w:rsidRDefault="006175FA" w14:paraId="100C8FB2" w14:textId="77777777">
            <w:pPr>
              <w:pStyle w:val="documentskn-mld9ulli"/>
              <w:numPr>
                <w:ilvl w:val="0"/>
                <w:numId w:val="9"/>
              </w:numPr>
              <w:spacing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Co-founded a startup focused on innovative gaming solutions.</w:t>
            </w:r>
          </w:p>
          <w:p w:rsidR="00DC12BF" w:rsidRDefault="006175FA" w14:paraId="247E5CF7" w14:textId="77777777">
            <w:pPr>
              <w:pStyle w:val="documentskn-mld9ulli"/>
              <w:numPr>
                <w:ilvl w:val="0"/>
                <w:numId w:val="9"/>
              </w:numPr>
              <w:spacing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VR Racing on Steam, for Pure Gamez: (Steam link)</w:t>
            </w:r>
          </w:p>
          <w:p w:rsidR="00DC12BF" w:rsidRDefault="006175FA" w14:paraId="5B3210F7" w14:textId="77777777">
            <w:pPr>
              <w:pStyle w:val="documentskn-mld9ulli"/>
              <w:numPr>
                <w:ilvl w:val="0"/>
                <w:numId w:val="9"/>
              </w:numPr>
              <w:spacing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EdVRd Educational VR Game for Warpinmedia.</w:t>
            </w:r>
          </w:p>
          <w:p w:rsidR="00DC12BF" w:rsidRDefault="006175FA" w14:paraId="0FCED1E6" w14:textId="77777777">
            <w:pPr>
              <w:pStyle w:val="documentskn-mld9ulli"/>
              <w:numPr>
                <w:ilvl w:val="0"/>
                <w:numId w:val="9"/>
              </w:numPr>
              <w:spacing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Stereoscope VR (mobile), freelance project.</w:t>
            </w:r>
          </w:p>
          <w:p w:rsidR="00DC12BF" w:rsidRDefault="006175FA" w14:paraId="0AE66538" w14:textId="77777777">
            <w:pPr>
              <w:pStyle w:val="documentskn-mld9ulli"/>
              <w:numPr>
                <w:ilvl w:val="0"/>
                <w:numId w:val="9"/>
              </w:numPr>
              <w:spacing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VStore VR Cardboard project (Freelance).</w:t>
            </w:r>
          </w:p>
          <w:p w:rsidR="00DC12BF" w:rsidRDefault="006175FA" w14:paraId="3CA189FB" w14:textId="77777777">
            <w:pPr>
              <w:pStyle w:val="documentskn-mld9ulli"/>
              <w:numPr>
                <w:ilvl w:val="0"/>
                <w:numId w:val="9"/>
              </w:numPr>
              <w:spacing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Projects: 3 mini AR games using Vuforia SDK for Unity3D, for Trimoo and ADabisc Future Qatar. Juniverse Project, paused.</w:t>
            </w:r>
          </w:p>
          <w:p w:rsidR="00DC12BF" w:rsidRDefault="006175FA" w14:paraId="6BB6455B" w14:textId="77777777">
            <w:pPr>
              <w:pStyle w:val="documentskn-mld9ullinth-last-child1"/>
              <w:numPr>
                <w:ilvl w:val="0"/>
                <w:numId w:val="9"/>
              </w:numPr>
              <w:spacing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Assessed reaction times in VR for tennis and volleyball.</w:t>
            </w:r>
          </w:p>
          <w:p w:rsidR="00DC12BF" w:rsidRDefault="006175FA" w14:paraId="14C2CB53" w14:textId="77777777">
            <w:pPr>
              <w:pStyle w:val="documentskn-mld9disp-blk"/>
              <w:pBdr>
                <w:top w:val="none" w:color="auto" w:sz="0" w:space="15"/>
              </w:pBdr>
              <w:spacing w:line="260" w:lineRule="atLeast"/>
              <w:rPr>
                <w:rStyle w:val="documentskn-mld9right-box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</w:pPr>
            <w:r>
              <w:rPr>
                <w:rStyle w:val="documentskn-mld9txt-capitalize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  <w:t>Appsinnovate</w:t>
            </w:r>
            <w:r>
              <w:rPr>
                <w:rStyle w:val="span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  <w:t xml:space="preserve"> - </w:t>
            </w:r>
            <w:r>
              <w:rPr>
                <w:rStyle w:val="documentskn-mld9txt-capitalize"/>
                <w:rFonts w:ascii="Source Sans Pro" w:hAnsi="Source Sans Pro" w:eastAsia="Source Sans Pro" w:cs="Source Sans Pro"/>
                <w:b/>
                <w:bCs/>
                <w:color w:val="2A2A2A"/>
                <w:sz w:val="20"/>
                <w:szCs w:val="20"/>
              </w:rPr>
              <w:t>Junior Game Developer</w:t>
            </w:r>
          </w:p>
          <w:p w:rsidR="00DC12BF" w:rsidRDefault="006175FA" w14:paraId="29101104" w14:textId="77777777">
            <w:pPr>
              <w:pStyle w:val="documentskn-mld9disp-blk"/>
              <w:spacing w:line="260" w:lineRule="atLeast"/>
              <w:rPr>
                <w:rStyle w:val="documentskn-mld9right-box"/>
                <w:rFonts w:ascii="Source Sans Pro" w:hAnsi="Source Sans Pro" w:eastAsia="Source Sans Pro" w:cs="Source Sans Pro"/>
                <w:i/>
                <w:iCs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i/>
                <w:iCs/>
                <w:color w:val="2A2A2A"/>
                <w:sz w:val="20"/>
                <w:szCs w:val="20"/>
              </w:rPr>
              <w:t>08/2017 - 03/2018</w:t>
            </w:r>
          </w:p>
          <w:p w:rsidR="00DC12BF" w:rsidRDefault="006175FA" w14:paraId="40C82A17" w14:textId="77777777">
            <w:pPr>
              <w:pStyle w:val="documentskn-mld9ulli"/>
              <w:numPr>
                <w:ilvl w:val="0"/>
                <w:numId w:val="10"/>
              </w:numPr>
              <w:spacing w:before="120"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Implementing gameplay mechanics, AI, UI, and AR using C# and Unity3D.</w:t>
            </w:r>
          </w:p>
          <w:p w:rsidR="00DC12BF" w:rsidRDefault="006175FA" w14:paraId="649FE192" w14:textId="77777777">
            <w:pPr>
              <w:pStyle w:val="documentskn-mld9ulli"/>
              <w:numPr>
                <w:ilvl w:val="0"/>
                <w:numId w:val="10"/>
              </w:numPr>
              <w:spacing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Executed various projects with C# and Unity3D, improving overall gameplay quality and player satisfaction.</w:t>
            </w:r>
          </w:p>
          <w:p w:rsidR="00DC12BF" w:rsidRDefault="006175FA" w14:paraId="3DA5E7D2" w14:textId="77777777">
            <w:pPr>
              <w:pStyle w:val="documentskn-mld9ulli"/>
              <w:numPr>
                <w:ilvl w:val="0"/>
                <w:numId w:val="10"/>
              </w:numPr>
              <w:spacing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Collaborated on game design and level design for multiple projects, shaping immersive environments and gameplay.</w:t>
            </w:r>
          </w:p>
          <w:p w:rsidR="00DC12BF" w:rsidRDefault="006175FA" w14:paraId="179C17C1" w14:textId="77777777">
            <w:pPr>
              <w:pStyle w:val="documentskn-mld9ulli"/>
              <w:numPr>
                <w:ilvl w:val="0"/>
                <w:numId w:val="10"/>
              </w:numPr>
              <w:spacing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Projects: "City of Dreams: Financial literacy" for Visa, on Google Play store.</w:t>
            </w:r>
          </w:p>
          <w:p w:rsidR="00DC12BF" w:rsidRDefault="006175FA" w14:paraId="7834CF1B" w14:textId="77777777">
            <w:pPr>
              <w:pStyle w:val="documentskn-mld9ulli"/>
              <w:numPr>
                <w:ilvl w:val="0"/>
                <w:numId w:val="10"/>
              </w:numPr>
              <w:spacing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Agents Training Game for STC Saudi Arabia.</w:t>
            </w:r>
          </w:p>
          <w:p w:rsidR="00DC12BF" w:rsidRDefault="006175FA" w14:paraId="2EC536E9" w14:textId="77777777">
            <w:pPr>
              <w:pStyle w:val="documentskn-mld9ulli"/>
              <w:numPr>
                <w:ilvl w:val="0"/>
                <w:numId w:val="10"/>
              </w:numPr>
              <w:spacing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Nissan Automech Egypt Event 2017 AR app for Nissan Egypt.</w:t>
            </w:r>
          </w:p>
          <w:p w:rsidR="00DC12BF" w:rsidRDefault="006175FA" w14:paraId="11F09F18" w14:textId="77777777">
            <w:pPr>
              <w:pStyle w:val="documentskn-mld9ullinth-last-child1"/>
              <w:numPr>
                <w:ilvl w:val="0"/>
                <w:numId w:val="10"/>
              </w:numPr>
              <w:spacing w:line="260" w:lineRule="atLeast"/>
              <w:ind w:left="200" w:hanging="192"/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span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"Mind Pursuit" PC game project for Therapy (unfinished).</w:t>
            </w:r>
          </w:p>
          <w:p w:rsidR="00DC12BF" w:rsidRDefault="006175FA" w14:paraId="7A0AE1F5" w14:textId="77777777">
            <w:pPr>
              <w:pStyle w:val="documentskn-mld9sectiontitle"/>
              <w:spacing w:before="400" w:after="100"/>
              <w:rPr>
                <w:rStyle w:val="documentskn-mld9right-box"/>
                <w:rFonts w:ascii="Source Sans Pro" w:hAnsi="Source Sans Pro" w:eastAsia="Source Sans Pro" w:cs="Source Sans Pro"/>
                <w:color w:val="2A2A2A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</w:rPr>
              <w:t>Accomplishments</w:t>
            </w:r>
          </w:p>
          <w:p w:rsidR="00DC12BF" w:rsidRDefault="006175FA" w14:paraId="0B64B577" w14:textId="77777777">
            <w:pPr>
              <w:pStyle w:val="documentskn-mld9ulli"/>
              <w:numPr>
                <w:ilvl w:val="0"/>
                <w:numId w:val="11"/>
              </w:numPr>
              <w:spacing w:line="260" w:lineRule="atLeast"/>
              <w:ind w:left="200" w:hanging="192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Release of Highstreet Calamity</w:t>
            </w:r>
          </w:p>
          <w:p w:rsidR="00DC12BF" w:rsidRDefault="006175FA" w14:paraId="7CD29921" w14:textId="77777777">
            <w:pPr>
              <w:pStyle w:val="documentskn-mld9ulli"/>
              <w:numPr>
                <w:ilvl w:val="0"/>
                <w:numId w:val="11"/>
              </w:numPr>
              <w:spacing w:line="260" w:lineRule="atLeast"/>
              <w:ind w:left="200" w:hanging="192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Microsoft imagine Cup 2017, won 5th place Local for Project "Lord of the Nerds" (VR game)</w:t>
            </w:r>
          </w:p>
          <w:p w:rsidR="00DC12BF" w:rsidRDefault="006175FA" w14:paraId="7E243F21" w14:textId="77777777">
            <w:pPr>
              <w:pStyle w:val="documentskn-mld9ullinth-last-child1"/>
              <w:numPr>
                <w:ilvl w:val="0"/>
                <w:numId w:val="11"/>
              </w:numPr>
              <w:spacing w:line="260" w:lineRule="atLeast"/>
              <w:ind w:left="200" w:hanging="192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Global Game Jam 2017, Voted 3rd place for Game "When the Naddaha Calls"</w:t>
            </w:r>
          </w:p>
          <w:p w:rsidR="00DC12BF" w:rsidRDefault="006175FA" w14:paraId="742EF225" w14:textId="77777777">
            <w:pPr>
              <w:pStyle w:val="documentskn-mld9sectiontitle"/>
              <w:spacing w:before="400" w:after="100"/>
              <w:rPr>
                <w:rStyle w:val="documentskn-mld9right-box"/>
                <w:rFonts w:ascii="Source Sans Pro" w:hAnsi="Source Sans Pro" w:eastAsia="Source Sans Pro" w:cs="Source Sans Pro"/>
                <w:color w:val="2A2A2A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</w:rPr>
              <w:t>Projects</w:t>
            </w:r>
          </w:p>
          <w:p w:rsidR="00DC12BF" w:rsidRDefault="006175FA" w14:paraId="4F7BCA9B" w14:textId="77777777">
            <w:pPr>
              <w:pStyle w:val="documentskn-mld9ulli"/>
              <w:numPr>
                <w:ilvl w:val="0"/>
                <w:numId w:val="12"/>
              </w:numPr>
              <w:spacing w:line="260" w:lineRule="atLeast"/>
              <w:ind w:left="200" w:hanging="192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Various Freelance projects from VR/AR to Mobile (NDA signed)</w:t>
            </w:r>
          </w:p>
          <w:p w:rsidR="00DC12BF" w:rsidRDefault="006175FA" w14:paraId="4EF0240C" w14:textId="77777777">
            <w:pPr>
              <w:pStyle w:val="documentskn-mld9ulli"/>
              <w:numPr>
                <w:ilvl w:val="0"/>
                <w:numId w:val="12"/>
              </w:numPr>
              <w:spacing w:line="260" w:lineRule="atLeast"/>
              <w:ind w:left="200" w:hanging="192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Various game projects for university courses. (2D platformer and boardgame)</w:t>
            </w:r>
          </w:p>
          <w:p w:rsidR="00DC12BF" w:rsidRDefault="006175FA" w14:paraId="2EBA8357" w14:textId="77777777">
            <w:pPr>
              <w:pStyle w:val="documentskn-mld9ulli"/>
              <w:numPr>
                <w:ilvl w:val="0"/>
                <w:numId w:val="12"/>
              </w:numPr>
              <w:spacing w:line="260" w:lineRule="atLeast"/>
              <w:ind w:left="200" w:hanging="192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"Memory Lane" for course Deep Games (course code: 5SD308) Uppsala Uni.</w:t>
            </w:r>
          </w:p>
          <w:p w:rsidR="00DC12BF" w:rsidRDefault="006175FA" w14:paraId="093EDFAE" w14:textId="77777777">
            <w:pPr>
              <w:pStyle w:val="documentskn-mld9ulli"/>
              <w:numPr>
                <w:ilvl w:val="0"/>
                <w:numId w:val="12"/>
              </w:numPr>
              <w:spacing w:line="260" w:lineRule="atLeast"/>
              <w:ind w:left="200" w:hanging="192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Game of Life in 3D using Unity.</w:t>
            </w:r>
          </w:p>
          <w:p w:rsidR="00DC12BF" w:rsidRDefault="006175FA" w14:paraId="7E1F325B" w14:textId="77777777">
            <w:pPr>
              <w:pStyle w:val="documentskn-mld9ulli"/>
              <w:numPr>
                <w:ilvl w:val="0"/>
                <w:numId w:val="12"/>
              </w:numPr>
              <w:spacing w:line="260" w:lineRule="atLeast"/>
              <w:ind w:left="200" w:hanging="192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Gomoku AI in 3D using Unity.</w:t>
            </w:r>
          </w:p>
          <w:p w:rsidR="00DC12BF" w:rsidRDefault="006175FA" w14:paraId="3E57594A" w14:textId="77777777">
            <w:pPr>
              <w:pStyle w:val="documentskn-mld9ulli"/>
              <w:numPr>
                <w:ilvl w:val="0"/>
                <w:numId w:val="12"/>
              </w:numPr>
              <w:spacing w:line="260" w:lineRule="atLeast"/>
              <w:ind w:left="200" w:hanging="192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"Lord of the Nerds": VR (Oculus Rift/HTC VIVE) (Graduation Project for ITI)</w:t>
            </w:r>
          </w:p>
          <w:p w:rsidR="00DC12BF" w:rsidRDefault="006175FA" w14:paraId="546DD8C0" w14:textId="77777777">
            <w:pPr>
              <w:pStyle w:val="documentskn-mld9ulli"/>
              <w:numPr>
                <w:ilvl w:val="0"/>
                <w:numId w:val="12"/>
              </w:numPr>
              <w:spacing w:line="260" w:lineRule="atLeast"/>
              <w:ind w:left="200" w:hanging="192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"When the Naddaha Calls" Global Game Jam 2016 game 2D platformer.</w:t>
            </w:r>
          </w:p>
          <w:p w:rsidR="00DC12BF" w:rsidRDefault="006175FA" w14:paraId="1C33EF89" w14:textId="77777777">
            <w:pPr>
              <w:pStyle w:val="documentskn-mld9ulli"/>
              <w:numPr>
                <w:ilvl w:val="0"/>
                <w:numId w:val="12"/>
              </w:numPr>
              <w:spacing w:line="260" w:lineRule="atLeast"/>
              <w:ind w:left="200" w:hanging="192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"Regular Repair" Global Game Jam 2020 game 2-4 Players 2D game.</w:t>
            </w:r>
          </w:p>
          <w:p w:rsidR="00DC12BF" w:rsidRDefault="006175FA" w14:paraId="08211812" w14:textId="77777777">
            <w:pPr>
              <w:pStyle w:val="documentskn-mld9ulli"/>
              <w:numPr>
                <w:ilvl w:val="0"/>
                <w:numId w:val="12"/>
              </w:numPr>
              <w:spacing w:line="260" w:lineRule="atLeast"/>
              <w:ind w:left="200" w:hanging="192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"Food Hole" Global Game Jam 2017 game VR.</w:t>
            </w:r>
          </w:p>
          <w:p w:rsidR="00DC12BF" w:rsidRDefault="006175FA" w14:paraId="267AA94F" w14:textId="77777777">
            <w:pPr>
              <w:pStyle w:val="documentskn-mld9ulli"/>
              <w:numPr>
                <w:ilvl w:val="0"/>
                <w:numId w:val="12"/>
              </w:numPr>
              <w:spacing w:line="260" w:lineRule="atLeast"/>
              <w:ind w:left="200" w:hanging="192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Simple Tween Engine, a tween tool for development (WIP) for Unity 3D in C#.</w:t>
            </w:r>
          </w:p>
          <w:p w:rsidR="00DC12BF" w:rsidRDefault="006175FA" w14:paraId="3E4CB961" w14:textId="77777777">
            <w:pPr>
              <w:pStyle w:val="documentskn-mld9ulli"/>
              <w:numPr>
                <w:ilvl w:val="0"/>
                <w:numId w:val="12"/>
              </w:numPr>
              <w:spacing w:line="260" w:lineRule="atLeast"/>
              <w:ind w:left="200" w:hanging="192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Simple Alchemy VR prototype, using Unity 3D in C#.</w:t>
            </w:r>
          </w:p>
          <w:p w:rsidR="00DC12BF" w:rsidRDefault="006175FA" w14:paraId="71ED2C59" w14:textId="77777777">
            <w:pPr>
              <w:pStyle w:val="documentskn-mld9ulli"/>
              <w:numPr>
                <w:ilvl w:val="0"/>
                <w:numId w:val="12"/>
              </w:numPr>
              <w:spacing w:line="260" w:lineRule="atLeast"/>
              <w:ind w:left="200" w:hanging="192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Grid Builder (Square-3DSquare-Hexagonal) with neighbour detection.</w:t>
            </w:r>
          </w:p>
          <w:p w:rsidR="00DC12BF" w:rsidRDefault="006175FA" w14:paraId="305DF759" w14:textId="77777777">
            <w:pPr>
              <w:pStyle w:val="documentskn-mld9ulli"/>
              <w:numPr>
                <w:ilvl w:val="0"/>
                <w:numId w:val="12"/>
              </w:numPr>
              <w:spacing w:line="260" w:lineRule="atLeast"/>
              <w:ind w:left="200" w:hanging="192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Meat Factory Faults detection VR for GIZ Hackathon 2019.</w:t>
            </w:r>
          </w:p>
          <w:p w:rsidR="00DC12BF" w:rsidRDefault="006175FA" w14:paraId="4D0ECB87" w14:textId="77777777">
            <w:pPr>
              <w:pStyle w:val="documentskn-mld9ullinth-last-child1"/>
              <w:numPr>
                <w:ilvl w:val="0"/>
                <w:numId w:val="12"/>
              </w:numPr>
              <w:spacing w:line="260" w:lineRule="atLeast"/>
              <w:ind w:left="200" w:hanging="192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A small version of Monopoly using JavaScript.</w:t>
            </w:r>
          </w:p>
          <w:p w:rsidR="00DC12BF" w:rsidRDefault="006175FA" w14:paraId="76F1BADF" w14:textId="77777777">
            <w:pPr>
              <w:pStyle w:val="documentskn-mld9sectiontitle"/>
              <w:spacing w:before="400" w:after="100"/>
              <w:rPr>
                <w:rStyle w:val="documentskn-mld9right-box"/>
                <w:rFonts w:ascii="Source Sans Pro" w:hAnsi="Source Sans Pro" w:eastAsia="Source Sans Pro" w:cs="Source Sans Pro"/>
                <w:color w:val="2A2A2A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</w:rPr>
              <w:t>Languages</w:t>
            </w:r>
          </w:p>
          <w:p w:rsidR="00DC12BF" w:rsidRDefault="006175FA" w14:paraId="33C40F70" w14:textId="77777777">
            <w:pPr>
              <w:pStyle w:val="documentskn-mld9ulli"/>
              <w:numPr>
                <w:ilvl w:val="0"/>
                <w:numId w:val="13"/>
              </w:numPr>
              <w:spacing w:line="260" w:lineRule="atLeast"/>
              <w:ind w:left="200" w:hanging="192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Arabic, native</w:t>
            </w:r>
          </w:p>
          <w:p w:rsidR="00DC12BF" w:rsidRDefault="006175FA" w14:paraId="13505637" w14:textId="77777777">
            <w:pPr>
              <w:pStyle w:val="documentskn-mld9ulli"/>
              <w:numPr>
                <w:ilvl w:val="0"/>
                <w:numId w:val="13"/>
              </w:numPr>
              <w:spacing w:line="260" w:lineRule="atLeast"/>
              <w:ind w:left="200" w:hanging="192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English, fluent (written and spoken) - IELTS certified</w:t>
            </w:r>
          </w:p>
          <w:p w:rsidR="00DC12BF" w:rsidRDefault="006175FA" w14:paraId="4B69DBB3" w14:textId="77777777">
            <w:pPr>
              <w:pStyle w:val="documentskn-mld9ullinth-last-child1"/>
              <w:numPr>
                <w:ilvl w:val="0"/>
                <w:numId w:val="13"/>
              </w:numPr>
              <w:spacing w:line="260" w:lineRule="atLeast"/>
              <w:ind w:left="200" w:hanging="192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Swedish, beginner</w:t>
            </w:r>
          </w:p>
          <w:p w:rsidR="00DC12BF" w:rsidRDefault="006175FA" w14:paraId="1F4A0F71" w14:textId="77777777">
            <w:pPr>
              <w:pStyle w:val="documentskn-mld9sectiontitle"/>
              <w:spacing w:before="400" w:after="100"/>
              <w:rPr>
                <w:rStyle w:val="documentskn-mld9right-box"/>
                <w:rFonts w:ascii="Source Sans Pro" w:hAnsi="Source Sans Pro" w:eastAsia="Source Sans Pro" w:cs="Source Sans Pro"/>
                <w:color w:val="2A2A2A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</w:rPr>
              <w:t>Gitlab</w:t>
            </w:r>
          </w:p>
          <w:p w:rsidR="00DC12BF" w:rsidRDefault="006175FA" w14:paraId="441A66CF" w14:textId="77777777">
            <w:pPr>
              <w:pStyle w:val="documentskn-mld9right-boxsinglecolumn"/>
              <w:spacing w:line="260" w:lineRule="atLeast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gitlab.com/Amrmhady92</w:t>
            </w:r>
          </w:p>
          <w:p w:rsidR="00DC12BF" w:rsidRDefault="006175FA" w14:paraId="071E4E01" w14:textId="77777777">
            <w:pPr>
              <w:pStyle w:val="documentskn-mld9sectiontitle"/>
              <w:spacing w:before="400" w:after="100"/>
              <w:rPr>
                <w:rStyle w:val="documentskn-mld9right-box"/>
                <w:rFonts w:ascii="Source Sans Pro" w:hAnsi="Source Sans Pro" w:eastAsia="Source Sans Pro" w:cs="Source Sans Pro"/>
                <w:color w:val="2A2A2A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</w:rPr>
              <w:t>References</w:t>
            </w:r>
          </w:p>
          <w:p w:rsidR="00DC12BF" w:rsidRDefault="006175FA" w14:paraId="0BBA0203" w14:textId="77777777">
            <w:pPr>
              <w:pStyle w:val="documentskn-mld9right-boxsinglecolumn"/>
              <w:spacing w:line="260" w:lineRule="atLeast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References available upon request.</w:t>
            </w:r>
          </w:p>
          <w:p w:rsidR="00DC12BF" w:rsidRDefault="006175FA" w14:paraId="7D40C647" w14:textId="77777777">
            <w:pPr>
              <w:pStyle w:val="documentskn-mld9sectiontitle"/>
              <w:spacing w:before="400" w:after="100"/>
              <w:rPr>
                <w:rStyle w:val="documentskn-mld9right-box"/>
                <w:rFonts w:ascii="Source Sans Pro" w:hAnsi="Source Sans Pro" w:eastAsia="Source Sans Pro" w:cs="Source Sans Pro"/>
                <w:color w:val="2A2A2A"/>
              </w:rPr>
            </w:pPr>
            <w:r>
              <w:rPr>
                <w:rStyle w:val="documentskn-mld9right-box"/>
                <w:rFonts w:ascii="Source Sans Pro" w:hAnsi="Source Sans Pro" w:eastAsia="Source Sans Pro" w:cs="Source Sans Pro"/>
                <w:color w:val="2A2A2A"/>
              </w:rPr>
              <w:t>Links</w:t>
            </w:r>
          </w:p>
          <w:p w:rsidR="00DC12BF" w:rsidRDefault="006175FA" w14:paraId="0E96F79F" w14:textId="77777777">
            <w:pPr>
              <w:pStyle w:val="documentskn-mld9ulli"/>
              <w:numPr>
                <w:ilvl w:val="0"/>
                <w:numId w:val="14"/>
              </w:numPr>
              <w:spacing w:line="260" w:lineRule="atLeast"/>
              <w:ind w:left="200" w:hanging="192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hyperlink r:id="R521c9ab48aa04c9f">
              <w:r w:rsidRPr="0BBD2E99" w:rsidR="006175FA">
                <w:rPr>
                  <w:rStyle w:val="Hyperlink"/>
                  <w:rFonts w:ascii="Source Sans Pro" w:hAnsi="Source Sans Pro" w:eastAsia="Source Sans Pro" w:cs="Source Sans Pro"/>
                  <w:sz w:val="20"/>
                  <w:szCs w:val="20"/>
                </w:rPr>
                <w:t>Highstreet Calamity VR</w:t>
              </w:r>
            </w:hyperlink>
          </w:p>
          <w:p w:rsidR="00DC12BF" w:rsidRDefault="006175FA" w14:paraId="584533B2" w14:textId="77777777">
            <w:pPr>
              <w:pStyle w:val="documentskn-mld9ulli"/>
              <w:numPr>
                <w:ilvl w:val="0"/>
                <w:numId w:val="14"/>
              </w:numPr>
              <w:spacing w:line="260" w:lineRule="atLeast"/>
              <w:ind w:left="200" w:hanging="192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hyperlink r:id="R9d1d1274c839482c">
              <w:r w:rsidRPr="0BBD2E99" w:rsidR="006175FA">
                <w:rPr>
                  <w:rStyle w:val="Hyperlink"/>
                  <w:rFonts w:ascii="Source Sans Pro" w:hAnsi="Source Sans Pro" w:eastAsia="Source Sans Pro" w:cs="Source Sans Pro"/>
                  <w:sz w:val="20"/>
                  <w:szCs w:val="20"/>
                </w:rPr>
                <w:t>Hex Grid builder</w:t>
              </w:r>
            </w:hyperlink>
          </w:p>
          <w:p w:rsidR="00DC12BF" w:rsidRDefault="006175FA" w14:paraId="2659E071" w14:textId="77777777">
            <w:pPr>
              <w:pStyle w:val="documentskn-mld9ulli"/>
              <w:numPr>
                <w:ilvl w:val="0"/>
                <w:numId w:val="14"/>
              </w:numPr>
              <w:spacing w:line="260" w:lineRule="atLeast"/>
              <w:ind w:left="200" w:hanging="192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hyperlink r:id="Rf4a81bc81fe940ed">
              <w:r w:rsidRPr="0BBD2E99" w:rsidR="006175FA">
                <w:rPr>
                  <w:rStyle w:val="Hyperlink"/>
                  <w:rFonts w:ascii="Source Sans Pro" w:hAnsi="Source Sans Pro" w:eastAsia="Source Sans Pro" w:cs="Source Sans Pro"/>
                  <w:sz w:val="20"/>
                  <w:szCs w:val="20"/>
                </w:rPr>
                <w:t>Gomoku</w:t>
              </w:r>
              <w:r w:rsidRPr="0BBD2E99" w:rsidR="006175FA">
                <w:rPr>
                  <w:rStyle w:val="Hyperlink"/>
                  <w:rFonts w:ascii="Source Sans Pro" w:hAnsi="Source Sans Pro" w:eastAsia="Source Sans Pro" w:cs="Source Sans Pro"/>
                  <w:sz w:val="20"/>
                  <w:szCs w:val="20"/>
                </w:rPr>
                <w:t xml:space="preserve"> AI</w:t>
              </w:r>
            </w:hyperlink>
          </w:p>
          <w:p w:rsidR="00DC12BF" w:rsidRDefault="006175FA" w14:paraId="0576C279" w14:textId="77777777">
            <w:pPr>
              <w:pStyle w:val="documentskn-mld9ulli"/>
              <w:numPr>
                <w:ilvl w:val="0"/>
                <w:numId w:val="14"/>
              </w:numPr>
              <w:spacing w:line="260" w:lineRule="atLeast"/>
              <w:ind w:left="200" w:hanging="192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r w:rsidRPr="0BBD2E99" w:rsidR="006175FA"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 xml:space="preserve">Game of Life </w:t>
            </w:r>
            <w:hyperlink r:id="Rb364481eb8fd4d18">
              <w:r w:rsidRPr="0BBD2E99" w:rsidR="006175FA">
                <w:rPr>
                  <w:rStyle w:val="Hyperlink"/>
                  <w:rFonts w:ascii="Source Sans Pro" w:hAnsi="Source Sans Pro" w:eastAsia="Source Sans Pro" w:cs="Source Sans Pro"/>
                  <w:sz w:val="20"/>
                  <w:szCs w:val="20"/>
                </w:rPr>
                <w:t>3D</w:t>
              </w:r>
            </w:hyperlink>
            <w:r w:rsidRPr="0BBD2E99" w:rsidR="006175FA"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 xml:space="preserve"> &amp; </w:t>
            </w:r>
            <w:hyperlink r:id="R7064a8e807a04ef3">
              <w:r w:rsidRPr="0BBD2E99" w:rsidR="006175FA">
                <w:rPr>
                  <w:rStyle w:val="Hyperlink"/>
                  <w:rFonts w:ascii="Source Sans Pro" w:hAnsi="Source Sans Pro" w:eastAsia="Source Sans Pro" w:cs="Source Sans Pro"/>
                  <w:sz w:val="20"/>
                  <w:szCs w:val="20"/>
                </w:rPr>
                <w:t>2D</w:t>
              </w:r>
            </w:hyperlink>
          </w:p>
          <w:p w:rsidR="00DC12BF" w:rsidRDefault="006175FA" w14:paraId="7BC1BD6B" w14:textId="77777777">
            <w:pPr>
              <w:pStyle w:val="documentskn-mld9ulli"/>
              <w:numPr>
                <w:ilvl w:val="0"/>
                <w:numId w:val="14"/>
              </w:numPr>
              <w:spacing w:line="260" w:lineRule="atLeast"/>
              <w:ind w:left="200" w:hanging="192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hyperlink r:id="Rbecd69dbde4c4c39">
              <w:r w:rsidRPr="0BBD2E99" w:rsidR="006175FA">
                <w:rPr>
                  <w:rStyle w:val="Hyperlink"/>
                  <w:rFonts w:ascii="Source Sans Pro" w:hAnsi="Source Sans Pro" w:eastAsia="Source Sans Pro" w:cs="Source Sans Pro"/>
                  <w:sz w:val="20"/>
                  <w:szCs w:val="20"/>
                </w:rPr>
                <w:t>Portals</w:t>
              </w:r>
            </w:hyperlink>
            <w:r w:rsidRPr="0BBD2E99" w:rsidR="006175FA"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 xml:space="preserve"> (Game jam prototype)</w:t>
            </w:r>
          </w:p>
          <w:p w:rsidR="00DC12BF" w:rsidRDefault="006175FA" w14:paraId="6C1991A2" w14:textId="77777777">
            <w:pPr>
              <w:pStyle w:val="documentskn-mld9ullinth-last-child1"/>
              <w:numPr>
                <w:ilvl w:val="0"/>
                <w:numId w:val="14"/>
              </w:numPr>
              <w:spacing w:line="260" w:lineRule="atLeast"/>
              <w:ind w:left="200" w:hanging="192"/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</w:pPr>
            <w:hyperlink r:id="Rbdfc941394364bec">
              <w:r w:rsidRPr="0BBD2E99" w:rsidR="006175FA">
                <w:rPr>
                  <w:rStyle w:val="Hyperlink"/>
                  <w:rFonts w:ascii="Source Sans Pro" w:hAnsi="Source Sans Pro" w:eastAsia="Source Sans Pro" w:cs="Source Sans Pro"/>
                  <w:sz w:val="20"/>
                  <w:szCs w:val="20"/>
                </w:rPr>
                <w:t>Project Lily</w:t>
              </w:r>
            </w:hyperlink>
            <w:r w:rsidRPr="0BBD2E99" w:rsidR="006175FA"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 xml:space="preserve"> (</w:t>
            </w:r>
            <w:r w:rsidRPr="0BBD2E99" w:rsidR="006175FA"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KandooZ</w:t>
            </w:r>
            <w:r w:rsidRPr="0BBD2E99" w:rsidR="006175FA">
              <w:rPr>
                <w:rStyle w:val="documentskn-mld9right-box"/>
                <w:rFonts w:ascii="Source Sans Pro" w:hAnsi="Source Sans Pro" w:eastAsia="Source Sans Pro" w:cs="Source Sans Pro"/>
                <w:color w:val="2A2A2A"/>
                <w:sz w:val="20"/>
                <w:szCs w:val="20"/>
              </w:rPr>
              <w:t>)</w:t>
            </w:r>
          </w:p>
        </w:tc>
      </w:tr>
    </w:tbl>
    <w:p w:rsidR="00DC12BF" w:rsidRDefault="006175FA" w14:paraId="02614873" w14:textId="77777777">
      <w:pPr>
        <w:spacing w:line="20" w:lineRule="auto"/>
        <w:rPr>
          <w:rFonts w:ascii="Source Sans Pro" w:hAnsi="Source Sans Pro" w:eastAsia="Source Sans Pro" w:cs="Source Sans Pro"/>
          <w:color w:val="2A2A2A"/>
          <w:sz w:val="20"/>
          <w:szCs w:val="20"/>
        </w:rPr>
      </w:pPr>
      <w:r>
        <w:rPr>
          <w:color w:val="FFFFFF"/>
          <w:sz w:val="2"/>
        </w:rPr>
        <w:t>.</w:t>
      </w:r>
    </w:p>
    <w:p w:rsidR="00DC12BF" w:rsidRDefault="006175FA" w14:paraId="35C7D811" w14:textId="77777777">
      <w:pPr>
        <w:spacing w:line="14" w:lineRule="exact"/>
      </w:pPr>
      <w:r>
        <w:rPr>
          <w:color w:val="FFFFFF"/>
          <w:sz w:val="2"/>
        </w:rPr>
        <w:t>#HRJ#a127abe0-37b2-4883-9635-757fba388b3a#</w:t>
      </w:r>
    </w:p>
    <w:sectPr w:rsidR="00DC12BF">
      <w:headerReference w:type="default" r:id="rId9"/>
      <w:pgSz w:w="12240" w:h="15840" w:orient="portrait"/>
      <w:pgMar w:top="1200" w:right="900" w:bottom="1200" w:left="9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75FA" w:rsidRDefault="006175FA" w14:paraId="2B25967C" w14:textId="77777777">
      <w:pPr>
        <w:spacing w:line="240" w:lineRule="auto"/>
      </w:pPr>
      <w:r>
        <w:separator/>
      </w:r>
    </w:p>
  </w:endnote>
  <w:endnote w:type="continuationSeparator" w:id="0">
    <w:p w:rsidR="006175FA" w:rsidRDefault="006175FA" w14:paraId="29B8B77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  <w:embedRegular w:fontKey="{5151BA7E-3DF7-4B96-81D0-A266E33E78B3}" r:id="rId1"/>
    <w:embedBold w:fontKey="{97174A9D-09AE-42DF-8765-BFB8DC207527}" r:id="rId2"/>
    <w:embedItalic w:fontKey="{7FCA8BDA-E9BB-4A63-A6DE-67FF402CFCE7}" r:id="rId3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  <w:embedRegular w:fontKey="{9CD54FFB-442A-4708-8AC8-87CCB48FDDE9}" r:id="rId4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75FA" w:rsidRDefault="006175FA" w14:paraId="43B40980" w14:textId="77777777">
      <w:pPr>
        <w:spacing w:line="240" w:lineRule="auto"/>
      </w:pPr>
      <w:r>
        <w:separator/>
      </w:r>
    </w:p>
  </w:footnote>
  <w:footnote w:type="continuationSeparator" w:id="0">
    <w:p w:rsidR="006175FA" w:rsidRDefault="006175FA" w14:paraId="7F2C6873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sdtfl w16du wp14">
  <w:p w:rsidR="00DC12BF" w:rsidRDefault="006175FA" w14:paraId="382C3BA8" w14:textId="77777777">
    <w:r>
      <w:rPr>
        <w:noProof/>
      </w:rPr>
      <w:drawing>
        <wp:anchor distT="0" distB="0" distL="114300" distR="114300" simplePos="0" relativeHeight="251658240" behindDoc="0" locked="0" layoutInCell="1" allowOverlap="1" wp14:anchorId="2D16BB71" wp14:editId="077777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399" cy="10058400"/>
          <wp:effectExtent l="0" t="0" r="0" b="0"/>
          <wp:wrapNone/>
          <wp:docPr id="100004" name="Picture 1000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4" name="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399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9E12C13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FCCCA0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AFAA8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26CC0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32844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A9C4B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A1AAC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91E5C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9868B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9EC8F46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4EF471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35604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FA267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E3E98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DAEE4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AAE46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1D049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59859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27CB054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17B020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906FF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EE0F78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AEC5E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B267B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FC62EE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F8C9E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658AA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EF4A8DF8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FE5491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44093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7601FD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C7CD6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9B827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1A4F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8A4B3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7082C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0268D102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EA0C56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19A2B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04298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BDA91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B1EED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E3E4B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582B4E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9ACB9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696CB90E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D59204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F82C0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2DA75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DFE086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98CAF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1AAD2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AD444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3D093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A080D818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A7308D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B46A6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58AD5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58817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CCE971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E7853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95C84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56657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38CC7C4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13445F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4202F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5F43C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A825B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5F867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867B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628FB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292DF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9D52D832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88CA52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554EF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53E64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61C83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A2A8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A27F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214B5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3EED0D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6E4CB99E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891A21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A24DE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98EB2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89E367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4F462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DF264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F9865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B0282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0BD4257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B39283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1BC64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75C75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1725F8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642AD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7A89B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1DE2D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5AE50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217012F6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BBB6B8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E9EBE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A8681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4EA1B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0DEEE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98203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C3C45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B7EC3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7C4C1606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47308E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6CE1F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9BEDD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EA22A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F3284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1962C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8FC0CE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6AE4C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1440227A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14"/>
      </w:rPr>
    </w:lvl>
    <w:lvl w:ilvl="1" w:tplc="EAD8E8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0B442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262E26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BD6DA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3CC70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3368F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37EA2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DE6CB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92747629">
    <w:abstractNumId w:val="0"/>
  </w:num>
  <w:num w:numId="2" w16cid:durableId="34433578">
    <w:abstractNumId w:val="1"/>
  </w:num>
  <w:num w:numId="3" w16cid:durableId="2083746073">
    <w:abstractNumId w:val="2"/>
  </w:num>
  <w:num w:numId="4" w16cid:durableId="1738288028">
    <w:abstractNumId w:val="3"/>
  </w:num>
  <w:num w:numId="5" w16cid:durableId="1883209454">
    <w:abstractNumId w:val="4"/>
  </w:num>
  <w:num w:numId="6" w16cid:durableId="765271299">
    <w:abstractNumId w:val="5"/>
  </w:num>
  <w:num w:numId="7" w16cid:durableId="214968310">
    <w:abstractNumId w:val="6"/>
  </w:num>
  <w:num w:numId="8" w16cid:durableId="1239053453">
    <w:abstractNumId w:val="7"/>
  </w:num>
  <w:num w:numId="9" w16cid:durableId="1023744975">
    <w:abstractNumId w:val="8"/>
  </w:num>
  <w:num w:numId="10" w16cid:durableId="797183785">
    <w:abstractNumId w:val="9"/>
  </w:num>
  <w:num w:numId="11" w16cid:durableId="736130551">
    <w:abstractNumId w:val="10"/>
  </w:num>
  <w:num w:numId="12" w16cid:durableId="1606421585">
    <w:abstractNumId w:val="11"/>
  </w:num>
  <w:num w:numId="13" w16cid:durableId="1409572406">
    <w:abstractNumId w:val="12"/>
  </w:num>
  <w:num w:numId="14" w16cid:durableId="9691657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embedTrueTypeFonts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2BF"/>
    <w:rsid w:val="006175FA"/>
    <w:rsid w:val="00B8273F"/>
    <w:rsid w:val="00DC12BF"/>
    <w:rsid w:val="0BBD2E99"/>
    <w:rsid w:val="15BC85C6"/>
    <w:rsid w:val="251C11A1"/>
    <w:rsid w:val="59B82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E24F4"/>
  <w15:docId w15:val="{6954065F-7617-4C25-A67F-C18707016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06D7A"/>
    <w:rPr>
      <w:rFonts w:ascii="Times New Roman" w:hAnsi="Times New Roman" w:eastAsia="Times New Roman" w:cs="Times New Roman"/>
      <w:color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06D7A"/>
    <w:rPr>
      <w:rFonts w:ascii="Times New Roman" w:hAnsi="Times New Roman" w:eastAsia="Times New Roman" w:cs="Times New Roman"/>
      <w:color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06D7A"/>
    <w:rPr>
      <w:rFonts w:ascii="Times New Roman" w:hAnsi="Times New Roman" w:eastAsia="Times New Roman" w:cs="Times New Roman"/>
      <w:color w:val="1F3763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506D7A"/>
    <w:rPr>
      <w:rFonts w:ascii="Times New Roman" w:hAnsi="Times New Roman" w:eastAsia="Times New Roman" w:cs="Times New Roman"/>
      <w:i/>
      <w:iCs/>
      <w:color w:val="2F5496"/>
    </w:rPr>
  </w:style>
  <w:style w:type="character" w:styleId="Heading5Char" w:customStyle="1">
    <w:name w:val="Heading 5 Char"/>
    <w:basedOn w:val="DefaultParagraphFont"/>
    <w:link w:val="Heading5"/>
    <w:uiPriority w:val="9"/>
    <w:rsid w:val="00506D7A"/>
    <w:rPr>
      <w:rFonts w:ascii="Times New Roman" w:hAnsi="Times New Roman" w:eastAsia="Times New Roman" w:cs="Times New Roman"/>
      <w:color w:val="2F5496"/>
    </w:rPr>
  </w:style>
  <w:style w:type="character" w:styleId="Heading6Char" w:customStyle="1">
    <w:name w:val="Heading 6 Char"/>
    <w:basedOn w:val="DefaultParagraphFont"/>
    <w:link w:val="Heading6"/>
    <w:uiPriority w:val="9"/>
    <w:rsid w:val="00506D7A"/>
    <w:rPr>
      <w:rFonts w:ascii="Times New Roman" w:hAnsi="Times New Roman" w:eastAsia="Times New Roman" w:cs="Times New Roman"/>
      <w:color w:val="1F3763"/>
    </w:rPr>
  </w:style>
  <w:style w:type="paragraph" w:styleId="documentskn-mld9fontsize" w:customStyle="1">
    <w:name w:val="document_skn-mld9_fontsize"/>
    <w:basedOn w:val="Normal"/>
    <w:rPr>
      <w:sz w:val="20"/>
      <w:szCs w:val="20"/>
    </w:rPr>
  </w:style>
  <w:style w:type="character" w:styleId="documentskn-mld9left-box" w:customStyle="1">
    <w:name w:val="document_skn-mld9_left-box"/>
    <w:basedOn w:val="DefaultParagraphFont"/>
  </w:style>
  <w:style w:type="paragraph" w:styleId="documentskn-mld9parent-containercntc-sec" w:customStyle="1">
    <w:name w:val="document_skn-mld9_parent-container_cntc-sec"/>
    <w:basedOn w:val="Normal"/>
  </w:style>
  <w:style w:type="paragraph" w:styleId="documentskn-mld9firstparagraph" w:customStyle="1">
    <w:name w:val="document_skn-mld9_firstparagraph"/>
    <w:basedOn w:val="Normal"/>
  </w:style>
  <w:style w:type="paragraph" w:styleId="div" w:customStyle="1">
    <w:name w:val="div"/>
    <w:basedOn w:val="Normal"/>
  </w:style>
  <w:style w:type="paragraph" w:styleId="documentskn-mld9addressulli" w:customStyle="1">
    <w:name w:val="document_skn-mld9_address_ul_li"/>
    <w:basedOn w:val="Normal"/>
    <w:rPr>
      <w:b/>
      <w:bCs/>
    </w:rPr>
  </w:style>
  <w:style w:type="character" w:styleId="documentskn-mld9cntc-secspan" w:customStyle="1">
    <w:name w:val="document_skn-mld9_cntc-sec_span"/>
    <w:basedOn w:val="DefaultParagraphFont"/>
  </w:style>
  <w:style w:type="paragraph" w:styleId="documentskn-mld9addressullinth-last-child1" w:customStyle="1">
    <w:name w:val="document_skn-mld9_address_ul_li_nth-last-child(1)"/>
    <w:basedOn w:val="Normal"/>
  </w:style>
  <w:style w:type="character" w:styleId="a" w:customStyle="1">
    <w:name w:val="a"/>
    <w:basedOn w:val="DefaultParagraphFont"/>
    <w:rPr>
      <w:bdr w:val="none" w:color="auto" w:sz="0" w:space="0"/>
      <w:vertAlign w:val="baseline"/>
    </w:rPr>
  </w:style>
  <w:style w:type="paragraph" w:styleId="documentskn-mld9parent-containersection" w:customStyle="1">
    <w:name w:val="document_skn-mld9_parent-container_section"/>
    <w:basedOn w:val="Normal"/>
  </w:style>
  <w:style w:type="paragraph" w:styleId="documentskn-mld9heading" w:customStyle="1">
    <w:name w:val="document_skn-mld9_heading"/>
    <w:basedOn w:val="Normal"/>
  </w:style>
  <w:style w:type="paragraph" w:styleId="documentskn-mld9sectiontitle" w:customStyle="1">
    <w:name w:val="document_skn-mld9_sectiontitle"/>
    <w:basedOn w:val="Normal"/>
    <w:pPr>
      <w:spacing w:line="320" w:lineRule="atLeast"/>
    </w:pPr>
    <w:rPr>
      <w:sz w:val="28"/>
      <w:szCs w:val="28"/>
    </w:rPr>
  </w:style>
  <w:style w:type="character" w:styleId="documentskn-mld9sectiontitleCharacter" w:customStyle="1">
    <w:name w:val="document_skn-mld9_sectiontitle Character"/>
    <w:basedOn w:val="DefaultParagraphFont"/>
    <w:rPr>
      <w:caps w:val="0"/>
      <w:sz w:val="28"/>
      <w:szCs w:val="28"/>
    </w:rPr>
  </w:style>
  <w:style w:type="paragraph" w:styleId="documentskn-mld9SECTIONHILTsinglecolumn" w:customStyle="1">
    <w:name w:val="document_skn-mld9_SECTION_HILT_singlecolumn"/>
    <w:basedOn w:val="Normal"/>
  </w:style>
  <w:style w:type="paragraph" w:styleId="documentskn-mld9left-boxskillpaddedline" w:customStyle="1">
    <w:name w:val="document_skn-mld9_left-box_skill_paddedline"/>
    <w:basedOn w:val="Normal"/>
  </w:style>
  <w:style w:type="paragraph" w:styleId="documentskn-mld9ulli" w:customStyle="1">
    <w:name w:val="document_skn-mld9_ul_li"/>
    <w:basedOn w:val="Normal"/>
  </w:style>
  <w:style w:type="paragraph" w:styleId="documentskn-mld9ullinth-last-child1" w:customStyle="1">
    <w:name w:val="document_skn-mld9_ul_li_nth-last-child(1)"/>
    <w:basedOn w:val="Normal"/>
  </w:style>
  <w:style w:type="character" w:styleId="documentleft-boxskillmiddlecell" w:customStyle="1">
    <w:name w:val="document_left-box_skill_middlecell"/>
    <w:basedOn w:val="DefaultParagraphFont"/>
    <w:rPr>
      <w:vanish/>
    </w:rPr>
  </w:style>
  <w:style w:type="paragraph" w:styleId="documentskn-mld9disp-blk" w:customStyle="1">
    <w:name w:val="document_skn-mld9_disp-blk"/>
    <w:basedOn w:val="Normal"/>
  </w:style>
  <w:style w:type="character" w:styleId="span" w:customStyle="1">
    <w:name w:val="span"/>
    <w:basedOn w:val="DefaultParagraphFont"/>
    <w:rPr>
      <w:bdr w:val="none" w:color="auto" w:sz="0" w:space="0"/>
      <w:vertAlign w:val="baseline"/>
    </w:rPr>
  </w:style>
  <w:style w:type="character" w:styleId="documentskn-mld9txt-bold" w:customStyle="1">
    <w:name w:val="document_skn-mld9_txt-bold"/>
    <w:basedOn w:val="DefaultParagraphFont"/>
    <w:rPr>
      <w:b/>
      <w:bCs/>
    </w:rPr>
  </w:style>
  <w:style w:type="paragraph" w:styleId="documentskn-mld9paragraph" w:customStyle="1">
    <w:name w:val="document_skn-mld9_paragraph"/>
    <w:basedOn w:val="Normal"/>
    <w:pPr>
      <w:pBdr>
        <w:top w:val="none" w:color="auto" w:sz="0" w:space="10"/>
      </w:pBdr>
    </w:pPr>
  </w:style>
  <w:style w:type="character" w:styleId="documentmiddleleftcell" w:customStyle="1">
    <w:name w:val="document_middleleftcell"/>
    <w:basedOn w:val="DefaultParagraphFont"/>
  </w:style>
  <w:style w:type="paragraph" w:styleId="documentmiddleleftcellParagraph" w:customStyle="1">
    <w:name w:val="document_middleleftcell Paragraph"/>
    <w:basedOn w:val="Normal"/>
    <w:pPr>
      <w:pBdr>
        <w:right w:val="single" w:color="404040" w:sz="8" w:space="0"/>
      </w:pBdr>
    </w:pPr>
  </w:style>
  <w:style w:type="character" w:styleId="documentmiddlerightcell" w:customStyle="1">
    <w:name w:val="document_middlerightcell"/>
    <w:basedOn w:val="DefaultParagraphFont"/>
  </w:style>
  <w:style w:type="character" w:styleId="documentskn-mld9right-box" w:customStyle="1">
    <w:name w:val="document_skn-mld9_right-box"/>
    <w:basedOn w:val="DefaultParagraphFont"/>
  </w:style>
  <w:style w:type="paragraph" w:styleId="documentskn-mld9parent-containername-sec" w:customStyle="1">
    <w:name w:val="document_skn-mld9_parent-container_name-sec"/>
    <w:basedOn w:val="Normal"/>
  </w:style>
  <w:style w:type="paragraph" w:styleId="documentskn-mld9name" w:customStyle="1">
    <w:name w:val="document_skn-mld9_name"/>
    <w:basedOn w:val="Normal"/>
    <w:pPr>
      <w:spacing w:line="720" w:lineRule="atLeast"/>
    </w:pPr>
    <w:rPr>
      <w:sz w:val="72"/>
      <w:szCs w:val="72"/>
    </w:rPr>
  </w:style>
  <w:style w:type="character" w:styleId="documentskn-mld9nameCharacter" w:customStyle="1">
    <w:name w:val="document_skn-mld9_name Character"/>
    <w:basedOn w:val="DefaultParagraphFont"/>
    <w:rPr>
      <w:b w:val="0"/>
      <w:bCs w:val="0"/>
      <w:sz w:val="72"/>
      <w:szCs w:val="72"/>
    </w:rPr>
  </w:style>
  <w:style w:type="paragraph" w:styleId="gap-btn-hidden" w:customStyle="1">
    <w:name w:val="gap-btn-hidden"/>
    <w:basedOn w:val="Normal"/>
    <w:rPr>
      <w:vanish/>
    </w:rPr>
  </w:style>
  <w:style w:type="paragraph" w:styleId="documentskn-mld9right-boxsectionnth-child1section" w:customStyle="1">
    <w:name w:val="document_skn-mld9_right-box_section_nth-child(1) + section"/>
    <w:basedOn w:val="Normal"/>
  </w:style>
  <w:style w:type="paragraph" w:styleId="documentskn-mld9right-boxsinglecolumn" w:customStyle="1">
    <w:name w:val="document_skn-mld9_right-box_singlecolumn"/>
    <w:basedOn w:val="Normal"/>
  </w:style>
  <w:style w:type="paragraph" w:styleId="p" w:customStyle="1">
    <w:name w:val="p"/>
    <w:basedOn w:val="Normal"/>
  </w:style>
  <w:style w:type="paragraph" w:styleId="documentskn-mld9expr-secparagraph" w:customStyle="1">
    <w:name w:val="document_skn-mld9_expr-sec_paragraph"/>
    <w:basedOn w:val="Normal"/>
    <w:pPr>
      <w:pBdr>
        <w:top w:val="none" w:color="auto" w:sz="0" w:space="15"/>
      </w:pBdr>
    </w:pPr>
  </w:style>
  <w:style w:type="character" w:styleId="documentskn-mld9txt-capitalize" w:customStyle="1">
    <w:name w:val="document_skn-mld9_txt-capitalize"/>
    <w:basedOn w:val="DefaultParagraphFont"/>
    <w:rPr>
      <w:caps w:val="0"/>
    </w:rPr>
  </w:style>
  <w:style w:type="table" w:styleId="documentskn-mld9parent-container" w:customStyle="1">
    <w:name w:val="document_skn-mld9_parent-container"/>
    <w:basedOn w:val="TableNormal"/>
    <w:tblPr/>
  </w:style>
  <w:style w:type="character" w:styleId="Hyperlink">
    <w:uiPriority w:val="99"/>
    <w:name w:val="Hyperlink"/>
    <w:basedOn w:val="DefaultParagraphFont"/>
    <w:unhideWhenUsed/>
    <w:rsid w:val="0BBD2E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ettings" Target="settings.xml" Id="rId3" /><Relationship Type="http://schemas.openxmlformats.org/officeDocument/2006/relationships/hyperlink" Target="https://bold.pro/my/amr%2Dsaleh%2D260316195953/681r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hyperlink" Target="https://www.meta.com/en-gb/experiences/highstreet-calamity/9352017631510878/" TargetMode="External" Id="R521c9ab48aa04c9f" /><Relationship Type="http://schemas.openxmlformats.org/officeDocument/2006/relationships/hyperlink" Target="https://youtu.be/KrpTfoSQn4E" TargetMode="External" Id="R9d1d1274c839482c" /><Relationship Type="http://schemas.openxmlformats.org/officeDocument/2006/relationships/hyperlink" Target="https://youtu.be/_1bDRFL7DJc" TargetMode="External" Id="Rf4a81bc81fe940ed" /><Relationship Type="http://schemas.openxmlformats.org/officeDocument/2006/relationships/hyperlink" Target="https://youtu.be/oVgrRbunUWo" TargetMode="External" Id="Rb364481eb8fd4d18" /><Relationship Type="http://schemas.openxmlformats.org/officeDocument/2006/relationships/hyperlink" Target="https://youtu.be/nGlz1a0buaA" TargetMode="External" Id="R7064a8e807a04ef3" /><Relationship Type="http://schemas.openxmlformats.org/officeDocument/2006/relationships/hyperlink" Target="https://youtu.be/JgVDXFhDKUk" TargetMode="External" Id="Rbecd69dbde4c4c39" /><Relationship Type="http://schemas.openxmlformats.org/officeDocument/2006/relationships/hyperlink" Target="https://youtu.be/JtrK4ujC30M" TargetMode="External" Id="Rbdfc941394364bec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Amr Saleh</dc:title>
  <lastModifiedBy>Amr Mohamed</lastModifiedBy>
  <revision>1</revision>
  <dcterms:created xsi:type="dcterms:W3CDTF">2026-03-18T17:04:00.0000000Z</dcterms:created>
  <dcterms:modified xsi:type="dcterms:W3CDTF">2026-03-18T17:07:16.9174640Z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a127abe0-37b2-4883-9635-757fba388b3a</vt:lpwstr>
  </property>
  <property fmtid="{D5CDD505-2E9C-101B-9397-08002B2CF9AE}" pid="3" name="x1ye=0">
    <vt:lpwstr>uJEAAB+LCAAAAAAABAAUmsVyrFAURT+IAW5D3N2Z4R6gcb7+8WZJpSqdvvecvdeiwxKowPA0xyAkxfA8zjAYBsEMxEOIgJMwrjBHMjsgtO5kEz0wcTYXMgLNKK2lkbMB2udLelfUj2CesXaQhYoau48wo31D0NylE88V1MmGkCTp7QJVN5vYRuuuxLQh3Y71Yw2RH7dVOD37gurXmUrxhwbQbwruAUlBsoj6JeNG/JW8lDBrTRfX2R9ZmPLOeKB</vt:lpwstr>
  </property>
  <property fmtid="{D5CDD505-2E9C-101B-9397-08002B2CF9AE}" pid="4" name="x1ye=1">
    <vt:lpwstr>fAa0y+DsVjH82uYLsX9y+mqKfx+GBjR/xPpEUt5T8Ctc5gZStGZqpWSYSUmgXsAc7S6IFwThbrhdysl0G9h1S3Jp4NepUowEsIRgek/yFEt2f6W3XGq8d+LR9PIIJe28JUVLRKE1ErQWPabTSu/7sKsiRaT5so7fnn/YU6oBJ2Y1Jc1uyGTHCuu8knL/STSdm9twml9mafDWXU4SNDoZORJFjYIe/P7UyMX1572NY7qGFdVD5I9TF7ggJOobqeo</vt:lpwstr>
  </property>
  <property fmtid="{D5CDD505-2E9C-101B-9397-08002B2CF9AE}" pid="5" name="x1ye=10">
    <vt:lpwstr>VuB3AIAKXeH+IUoyP8+eo7wczT8fEHW3MDHdkSXYHMFH/X1tFadIOHfqgqRHEiv4hk5XIo2KxVqdTfRMNViiglVWgBNrARe1MHXyY0My3Om8+AzGUqgdPWPAr03+tUERdsXF3OnnAeVT9kI/wHVBOJEpyvmeAr4kKKTXH5p212RBnRyJhVjmfbRPIftwWgwsHOHd9QeKxfjvaCgryBY8eYxXQVLrc6pL8DgI8bP6FQO7ZxcR32BBw1MkWlJcFcU</vt:lpwstr>
  </property>
  <property fmtid="{D5CDD505-2E9C-101B-9397-08002B2CF9AE}" pid="6" name="x1ye=100">
    <vt:lpwstr>wRmz0U0qz/JNXhS+qG1WTxQngi2bTbmH/XlBC6aVoA4PdkcJtWc6emYiqcYWH1faijoSI/cBg0tTQHWotXbofq3JzCjV4/VDcPoG0OxBANIsjHHgq9HjD82bzw9gadnUDIwp6cwj52OsCccHQJXdqCk+e+H9WFwzuznNU/SjOXEmtOTQK4+378KDevLwS0Di1XMgDDvkqhMlcc2JEwyaeDwKG75lq77Yioe2owrQclvF0cpqVvwE67N+sM9hClu</vt:lpwstr>
  </property>
  <property fmtid="{D5CDD505-2E9C-101B-9397-08002B2CF9AE}" pid="7" name="x1ye=101">
    <vt:lpwstr>RixkXcsWUh1m2ehwzI7StwfPdWrdcCH3uybmf+ZLGgLOnvfhC/ghUQ4JyLFzy+JxIYi66GDo1Zh39XEuXiJgO9S0NnfoO8xChSaucyePSyKucshQs8ebJ4PeXioavVyXtqHmbodKObikGmTRVYm0rU0u5+IVIiDVIAEclCHBw6uGNKbLsbihHrYBYOn4aTNT9SY068z0X2+96d8v1shvtR7wc6CcN1sbX98M0d9jQudyP8UqjhHxhzzpbUQl9ma</vt:lpwstr>
  </property>
  <property fmtid="{D5CDD505-2E9C-101B-9397-08002B2CF9AE}" pid="8" name="x1ye=102">
    <vt:lpwstr>pRtOp8HC6JSZnHgs9j2pw1MQqW3I9snxPsfUdhrAPIFbPk584OGuMRe1T8OHO/cieRHgdqJkkxLdfsGAMhrbidsmHNrDhQ7kSDZ4GKli4iTk+fN7iMHOeuisJk++nSaobRtpbLKSS9sZ2uT0HGApSW4/k1r6Bs5chWN7o9O+LXIyy75g1ck670o8IAQVNKHm9yiHIABQyRdHlzH77uVISzwlboqitThlbvuFhduG6fbopxg+RO7/yo5PAlH2y75</vt:lpwstr>
  </property>
  <property fmtid="{D5CDD505-2E9C-101B-9397-08002B2CF9AE}" pid="9" name="x1ye=103">
    <vt:lpwstr>JuaVWFYgTrUWJYTkt8jef3qxe/6/sKu+L6UyjaanePId9/DtmR1x8N0H5G/EWk5wIeT2qp5BX4HnHUVZgOCFQdiLV3GnGzRSg869IX5LTZnh6YD3bnwI3ld3F2lPViYAQrGEQytboELhRCkRIZBprZoJFq25tIeNa2fqz+lJAY066yPaY6DQwGdm9Icg+HoIK6r5byOymwKHuqa4Yqv5vu1xXUl/SWML156j6dbq7DArk/zaExi4ZUPv9+zr8bP</vt:lpwstr>
  </property>
  <property fmtid="{D5CDD505-2E9C-101B-9397-08002B2CF9AE}" pid="10" name="x1ye=104">
    <vt:lpwstr>dKbydlcv4gzBYTfuhZDhjBdae2Ty1Rj/BldNChym/bBsfARRyNvT+lv1uLec4zPt0SdGGZnQ+dc7ZhCHTwCQm09Ulkkbth8oQSLtWyytwWRj8r28SHBZ6k1PRirX7Mg9KRLCQQu5js15h7Sk3yBNb9xxVBOEIpWqkTRUA/otVPHju4hqeoAOaA3OwIC+Lw6HJxxEkGmTjxQkgFPoZSotIpxCUecrC0k7zf6gTL9B+wXSZS0CgM7SCCQpQug2FBS</vt:lpwstr>
  </property>
  <property fmtid="{D5CDD505-2E9C-101B-9397-08002B2CF9AE}" pid="11" name="x1ye=105">
    <vt:lpwstr>PEwDko2Yh5Rvn6zvSoxw2C9Q7/3x3w1WHZWxda92a9/4J7143vvwzhcK7yGfso1m9smfjavq40GZfJ3tIzu9EVrvD2MV8FWZOJRVa/YgzKkKFIgKQmbgDEbaRilQcXw9GfVyOZ6xvWqYmbCXe7i286nWj6ifwVT50HZK2M6nr6+Tz9jFGz2/rhgfTUeWVLRAI45rmCB7TD6MroTdE8mXjKsDpzNMmZdyEqYYNWPPjaNPuYWObEpoz/v9+Col7CU</vt:lpwstr>
  </property>
  <property fmtid="{D5CDD505-2E9C-101B-9397-08002B2CF9AE}" pid="12" name="x1ye=106">
    <vt:lpwstr>qtdT0YD+jEaHKQCq00pv7cetE80xek/TdDyPxDUMsPZOMXnAq8oM2Ir5xExTBM1QNAfieIUVAFUZ9cazq7iiaFOrsArb2vZRwqc8Qgsemr82gUJJ0Nh7mXe9FjXvmuTv1WWdZsauuuAJtx4l4zaRrXz4r8Bu5Astr8gohbSpciasDoO+pKTGH53hGIxcqQz5VfX1JobXXoACRYCFZy0slKyCQxxC2aqxfTW8IwiFJIJoVW0WYYK3QPKX88aiDj7</vt:lpwstr>
  </property>
  <property fmtid="{D5CDD505-2E9C-101B-9397-08002B2CF9AE}" pid="13" name="x1ye=107">
    <vt:lpwstr>3GYg1CI3Ez5rhl1OFskxBC7FER159HPORpyx5DoNKA2pLpUraDYkY4S/KMd2vdx5+nqg+YzT/A0iRFLpxyWEh/+RS/j7rlTYnMQd9v92Y4TMAJJK5BBXErCkEd8U2ic5wT8qKQvQrkU/jLfSS2QEn8gi0n8NVoSiRHxD4qCbp/3kxuYrQFTbMkyMa88C3lU/s5iu9aZdqVnOOnwq/8hwdQ/HBTzE8uVbfdkP2GP0tsEf0TB/7nK1/B2ZcEVvjMx</vt:lpwstr>
  </property>
  <property fmtid="{D5CDD505-2E9C-101B-9397-08002B2CF9AE}" pid="14" name="x1ye=108">
    <vt:lpwstr>neAMHOmCo9Z9oXUWGX17F45/yPFp7h4jQx4cxsm3UP07LslRdyyY/RKMg5vEQas+WFC1NJvdFCYki3K2QGGBQG9LIIvBRoNKkygUJMP5eLegcru6LBzWiVOb3vvPC6Gp+PjmKA0Qe97TIHrNukifnJdsiQ9ahTvr7+/6ne4nMaApVnpX+fld/hjiEFmIm2rfQcFQ5tNw2p4inZVHLw4BNRbO4td2ZD+EWDoB3BryKO+zobOqduDHgXXVr18ZsrH</vt:lpwstr>
  </property>
  <property fmtid="{D5CDD505-2E9C-101B-9397-08002B2CF9AE}" pid="15" name="x1ye=109">
    <vt:lpwstr>xGOrXTBUBl2yyctPcfGW7mXZkwhQekX3TJ79jJX3ci20euY3J3NXtfck09qBLHhEmPJhVHm7A0ZybSi8lk16p7yTRktHZX4NHMUhbFRUQoKMEhSuj7pub2F9JxgD8GT80VQBx5xLZr4VYtz2eBAr5DKlieaCzNbS19SlZZR0CNRdyvnZV+vQzrN6cF2B0XosTSPl1keDdH8/d+dvJnDlkd6+krPtBydVpC3JRDOQVEGg+EtufUZCnXC8Ol2ZmZu</vt:lpwstr>
  </property>
  <property fmtid="{D5CDD505-2E9C-101B-9397-08002B2CF9AE}" pid="16" name="x1ye=11">
    <vt:lpwstr>2bIJcLL6upCvI63FyDfRlzcIv+onk3y/hmh8jrV7uRmWvcRdnAftH8Xw4hO2JN2oS4HRdGeiRVTqBn+TGHZbS77xQxgPEOmggqxAbiB6flPrzmnyKVw/w09z87uQH2JEC5kGQXR+gvNTHBCo7atke1nTizT7mDIv91pspfpZ9zlHWTA3OwMob+SG2A6sW19Om2j5IVXVYXcsgXivZNVq7K/SQ/Fx8cvkqItyouVlTUKLd9KQFTvBOGtBk7Ig5WY</vt:lpwstr>
  </property>
  <property fmtid="{D5CDD505-2E9C-101B-9397-08002B2CF9AE}" pid="17" name="x1ye=110">
    <vt:lpwstr>yeVp9g8rlOKM5QHzJsdwrW6zntiOpXkIx9Ftuy5C9SVUA9T7Lbzs+G7djbaehnmcmxaY+sa6S5DwAamyFVPCBvee2AgabHwSq0VkYfnYXOIufptFXXQ/ar2ykQCxHo+nVX7vPRlTFah6vUwodWJ39ISP7JIDkgKrHTXXZmkubE2WJfFu3YKJSF2djg6LWswOVtJkUgdv+gmjJ94iqBaHmFpUkRWfsVLhpOtWkS/t/JdMwYA1bnLhC8qc/AcIXUT</vt:lpwstr>
  </property>
  <property fmtid="{D5CDD505-2E9C-101B-9397-08002B2CF9AE}" pid="18" name="x1ye=111">
    <vt:lpwstr>7e9UbN3iO+UeXoYUZnpycEqtIkcX77txLOBsehU5cDyXrzQQkefDZhbi1msglFOGDdxQzKim4VKhpZl9IsDP5UrjCn3nnFk0FxC4O1Zs9LCNJbrdWQdtFIJacmUHCb8BdhBJwgPH1W7Fpf3BcTX7yDVyb9x55Qi8uIpsjT9Cth4uxBWsrMKPZf1nfxug0T4lZWR91VPQ+4yqKeBp8LEUiXnbxrd+uegwn3d7BCdmh6PEbtW1yvgG52S8nLp+u5q</vt:lpwstr>
  </property>
  <property fmtid="{D5CDD505-2E9C-101B-9397-08002B2CF9AE}" pid="19" name="x1ye=112">
    <vt:lpwstr>R0Eh9CHdDw0dXynOxB+rmdpLRk7nVBryJeArkc1a9tfjE4vfnyrm2K/LlaqDax7DPJ8sgCqQ35zDpgpnhHqyet49lEyoLFYv1JntaNzP42pToa9Blwu3dKP12991FxrwFk0G7tZzyVZkNWbz7aLnZy31SyWyD3oUzqKC/ldmvyI+AHC8u4nGlHtBZKl5KzTJxANxE9dDYBm15YSy0RJmOopFD6uqFMxQL+WzOyPV9V+R164s4esvT+l1ZDJkXg4</vt:lpwstr>
  </property>
  <property fmtid="{D5CDD505-2E9C-101B-9397-08002B2CF9AE}" pid="20" name="x1ye=113">
    <vt:lpwstr>RmWpomn56OJbRWXd0YQdfdV5tZoLi6DP7d1BXesclb84Nv+tr6uRi0OGZbg+eOeQ8IMiJavWFhh56Ls198mWUHshHSBJ4tZ1+qSn4cuj69d/mUkqU1PKfiQ/mTl6mcOS2DTR3s6DXL0VhOS4ZquRlNEh/yLpF1vakL3DxeE2A0f+TYfa181KQB/FZ2VZ+mWW3YSUi1Z4v96RrLxXNywX9E4QgWxG187Y/j6eVW4vLnHhRChvn9dsrB6wG6Qtdjf</vt:lpwstr>
  </property>
  <property fmtid="{D5CDD505-2E9C-101B-9397-08002B2CF9AE}" pid="21" name="x1ye=114">
    <vt:lpwstr>ReMMlH+ODTC6PHCMBQhHJ8Pc+3F41h2webo33nDXLGcXAqm4+gAXPqBohPd9sAYl2mgeLbWYNBQoooSmrwZogTf72YjjxBK77LUoCBkoPCPdHq+rQw3Hc8Srzo70cf6OoqZ/Ih/L2FZwpKTDlp9HnV/nRKORYmVt8S4d4NuiDpOaCODcjzV+afkI57ZJ8rGLj0K1nikgHIssiwPLWKg62IyWKxVCTkDrNRc8wnYqY2sgCCJ20wnz5+BVdX0aAmx</vt:lpwstr>
  </property>
  <property fmtid="{D5CDD505-2E9C-101B-9397-08002B2CF9AE}" pid="22" name="x1ye=115">
    <vt:lpwstr>hDlyQxTsYl8ht25gVGFxwEK+62uo0E3/99C3BDqlROqircrXdQjUb8vYaq/CxB8Nh3tTOIl3pDSL1EfA11bBnkMnuibRrk8QGYOxbziKbfAKtUuG71B3c8CMDtdQWzjuTIhBiS1Te3Jy6xkJBaDN7HEV0NAyK8ZFfOl33fP+z1WdJmKvP01YLMJ6MZYnuprAmfHHWShwGp6TF5Lz102OVfNyhyD7An8/+QLmZL6z70OBXNdhXYP4VSfu3BTF4cO</vt:lpwstr>
  </property>
  <property fmtid="{D5CDD505-2E9C-101B-9397-08002B2CF9AE}" pid="23" name="x1ye=116">
    <vt:lpwstr>qCJhTnsIhmtZFOkndkd+STjkP9ncbKvABKVuKpQOTm+11rN6WbLMpHnvaRJZjpr+URcfGo51+bzcpT29CTD5GV+aRT+fsCw+Tsqukva4AEUQsubwcJQocjSTGC+ftAlzDj86ulGzOJnl8EFgmjlX8tXpOMZD9rWWkFeJ6ioHa/l8oQW2V65vZiztfDeJdIXLNdDMFLxuEGvEn10Tq/mjukpx7yUy/T5bHeoRCdXga84RvNdRac6TNdzwefnT76e</vt:lpwstr>
  </property>
  <property fmtid="{D5CDD505-2E9C-101B-9397-08002B2CF9AE}" pid="24" name="x1ye=117">
    <vt:lpwstr>vXwsfI80leKtrmCIcgzm28uNICROu7CuTj3zMpBPzHuwUzBovepZzPwWAl6FXKdnUGwT19c5cTYDCEZdUpRMVrWJFUT5uykGSqJLJu4Bp09zjPj0wA79zZesz0qjRGEnWEhjJCm2BkTL8EgZ6xx71/qrcvCWPMOkNx3kRqMTF2OLokC2iWZSWOQC0lc6t7/Mk4Q6k6NBra3eCyeTAvzMZgeoqa4yU+qluM/erZj2gLIvHAwmDevfZRIr4qj0ji8</vt:lpwstr>
  </property>
  <property fmtid="{D5CDD505-2E9C-101B-9397-08002B2CF9AE}" pid="25" name="x1ye=118">
    <vt:lpwstr>dL0QOS8QjNQrS+5lDmygML9y94pNbEQ+VhFiCE9XJuxUkfT/gRLCxCKbdTdVWjVEwybWfEgM9H+JkXQ2k3aL+i8OO3mNOR0ytzz8k6dZYDhab0J5vtF2FpyzBNIbw8Z7PtCP82PPQNizB1konTWKBnx/XOQCE9hgtQD98QXg5gDZyDHBlyQf1KfMK0zTlXlWnhuzIXXKAiWgKldHr0PVYpHS4dbJCv5y3LhMwl38iH5nBem6z7AGhLFhaLSZ/1d</vt:lpwstr>
  </property>
  <property fmtid="{D5CDD505-2E9C-101B-9397-08002B2CF9AE}" pid="26" name="x1ye=119">
    <vt:lpwstr>sQEOiKey75y9QPQJCZjVrrYGJ+ryU9ELjNrBqQHMZg+nyr1YoIbghxTxmj0gnGjuXxEXZi5wSadNRefdr9NSYPsIb/SAUbHJCxQ2GZ5YV/RVuLD6OpNRmuWC6Ao+5mZMStPjOKjanwxBPyHeYJPGcFR2WxkjLC1PkuJi5zbaV0K097AHhy378aqS2Yv3jZ8zzlDKVfUE84PSx2Kq5mfWKuI2Os61NVI7pvRlMzUH/eUk/D4LDGhEePaanzZj/Vb</vt:lpwstr>
  </property>
  <property fmtid="{D5CDD505-2E9C-101B-9397-08002B2CF9AE}" pid="27" name="x1ye=12">
    <vt:lpwstr>41ftGUzLJwsd71XV9GRtJQLfO6is+q4McDJK8cG/kjUZHSK+P7BISzsbLOPPWTd/lDFWCmAbM62Fer0B4CdXuHONm96EodFQ6CxSijDv1tQfvbCyruqzF5uc5Kncn1US8GZaFMPktIs1db4Aot+0K0pdetP17N85nYCGcb/MnuMWCgprPuTSG/Dtc4SFfPfujjvc2POCxqHgcqeH9uHioJ8uhnsE0mvi1qF0uqBbN8Qs5iRZ/RsHCG+ewsrav4X</vt:lpwstr>
  </property>
  <property fmtid="{D5CDD505-2E9C-101B-9397-08002B2CF9AE}" pid="28" name="x1ye=120">
    <vt:lpwstr>tXdhm7DMvE7GG2NYpC7rOc5HSWtSDw7AYIoinh+UulcUw9rO+gqRUr/TLMESe4QpX3/IKqQOV9pnhqdC/zmG/GydLKYE24DheQhiLYsmDKCShCHpB5LWpz9JI1xrfcwgigZObA4t9kuYXTJbj4IAuznDVWmVZzaXeIls6OkgTz6tNQbQ8pTq2K5T6DvWKfBJaBpoxrCZG1jlfgLKfuouAE59jAf2Vh+KLNJ7fts52bg2/h3Vj0UA7FK3LqnV1m5</vt:lpwstr>
  </property>
  <property fmtid="{D5CDD505-2E9C-101B-9397-08002B2CF9AE}" pid="29" name="x1ye=121">
    <vt:lpwstr>yBmg8oyGxxhhJN12+67sTWkldNxm7Noa6pxjm2tSPutQwmZOUWLU7YdIGCKhgeQbzva9DJwxmH59zDJ1Urp4hkQmrjJG0xlUN9Ch38qTNsM16T61rvbUP6u4zRp1vTNNfpYXCFVw2Nifh57pZDa2U0pV6kKUgdKwOBfmKGia39vEul5Tr+334yQzR0a1rTvVmAypE3WICo7BvMZLUiUxDOnSci47Qtmq7poyN/b5HURVxp4+/hdVxp3pzGxWwPS</vt:lpwstr>
  </property>
  <property fmtid="{D5CDD505-2E9C-101B-9397-08002B2CF9AE}" pid="30" name="x1ye=122">
    <vt:lpwstr>K3MbKDaofydVQA1bxCnEdndidYXE/4z4/p8eTy0GTl8XP/3Xgu+Txs4E1BKLNySBjGU+QZ4vv57frzNt2swU7FMz0ajJ0d0L2fc2LPOX037ZJucCBbTGouqFrgQ+igzoCRIeK7AscbU0Y70SDmy9GpfS2tJGPYb59/7fCRnGErvBCULSPpvObIu/mzYm8zYQFt0GJSWOKiPy/aKVA42lbAddFz/hpfY7RYFKjio5WsyhJtnnvHSg2Yan6P9bIxs</vt:lpwstr>
  </property>
  <property fmtid="{D5CDD505-2E9C-101B-9397-08002B2CF9AE}" pid="31" name="x1ye=123">
    <vt:lpwstr>N9+LlbA0bUdLNkIvANGJ2FPkDncxOlCwJtwprJ68gT4uAZAa+F3sNQFBSr3uE9bN0GvAxc5eXT4Xsv+aNTHYW52sWT5nbXXP9EcWI7T4Wdufk4vaeNjeLmpORqcxW94unKctOUo82sGe8Do497KsWEj8/B4DM7Zfnf+vE3zD89dzcd4kHMckWk1NK+eCaiOEm2GzxdgVgZ2r7yWXs270QDEFi+gqfSy9r4Mq99IA0YEL0DACQLO368AANKuVCS/</vt:lpwstr>
  </property>
  <property fmtid="{D5CDD505-2E9C-101B-9397-08002B2CF9AE}" pid="32" name="x1ye=124">
    <vt:lpwstr>JKs1fvtWnDCK2rf35fWF+5hbfhAtWz1RIidQ0oebNdVBjCmy26Hal13N/ZQ5MQNM0OGgIoHW8yzg1b2u1XxRYXJqnG+Ar9z+onWfpDuWyuvB4GCKhjMtUk5WeeYpj0sNIa/4ZtgSO9ucehZ8DViOHmPdjwI64mhf1qf3lvWe/r/JLmey61v2VU6D/ecntMlv78H6MnmYCnZx3EDMRpFzNfxbsqqP7UF21B7dB9P9TvjaMnhNXxOapP4HUiiN0DF</vt:lpwstr>
  </property>
  <property fmtid="{D5CDD505-2E9C-101B-9397-08002B2CF9AE}" pid="33" name="x1ye=125">
    <vt:lpwstr>O+WKE9HcEGf0DaJxU7ugDG1tVniZWEz057afZLMHvQZRK/ELqQsMi99iGBAzD27JPA7DfugLY+YqguqXVuRNiQCYKeusWqQdezwIUzcPzssaTTSpEBQzSYKGfTSeYKdY41ux29twaJmrj6YS6De39PQ2UQYmd356Az/95vnnBmyQMxJBUqnHpW3oNb3qrkBs9M8OdSQC+gCAbRqv+OXfUEnYAXfVPP8t37jLw9wGSgHvK7TE9AHoR7lEcGKuyWr</vt:lpwstr>
  </property>
  <property fmtid="{D5CDD505-2E9C-101B-9397-08002B2CF9AE}" pid="34" name="x1ye=126">
    <vt:lpwstr>Nh8yJJZX+6rJ9LYfUZJcFRO256uzNLhGfYBIe/HAkBETj0Uhj7m++SxR34mwPz+vTdq4sYFfv04yNrTy/y8C/060w2f6BHtpMJ7QjssGFgtoFtNXSit360oxq6XmfPLXycdU1I6Pkw7hWCrU906n7W61ibbMoFNa1+ly+bdsn55GJW75aiUt0km0WgKu0uT1PsL2QNkYDbYxWUU8axNiJRU3broZ2ZWueXvT80F+OBvr6aOX+aL+G7z2imCWLt9</vt:lpwstr>
  </property>
  <property fmtid="{D5CDD505-2E9C-101B-9397-08002B2CF9AE}" pid="35" name="x1ye=127">
    <vt:lpwstr>LeyCQf86sX/eUrW7a+emL5o0klU5uFLrzgs7ZlhU74hD+TXawHcmJyUU3706BPfio7WEXqBTzOy3CpIh/5KthjAVNtFK9+XvzvUP5VaBczpDmmMOZ/MzXxbLm3bXDPcS5MOtZ5UHMIqdWPzgHZvoJL6gu6MOp9QWT93lk0+Bwa3Hsdpx3W08yjjEJRooGvEp6Qo5+iRBWJeUzUE2z5fDrui5uLCXXeDaxX7Wk9eHbWdnWDa9Q7uFv1Amm4Nrm62</vt:lpwstr>
  </property>
  <property fmtid="{D5CDD505-2E9C-101B-9397-08002B2CF9AE}" pid="36" name="x1ye=128">
    <vt:lpwstr>TZtMiKndDC6dPfdRzhDBpgSoiVwbvdQGbsYFzVo3vmC2H0zbZHtkvBYhmDewwjhF7uXNnklXDcLeCA37HWDmYKVmy7ZjD8cFDkBSauO8phN8Y1kMqIpbp8WigdpBfZL1WeGi520X9r4X49QZM+JA8FhgY20nohhtGhrm7GlYPqYa/HQbM982KRnoZ3KFS47d1Ciqz7AZibK8tqJhdHE0CtysxUQTCXj2YxwLwQcYziyhzzDPfpTUciDf5fPK8zi</vt:lpwstr>
  </property>
  <property fmtid="{D5CDD505-2E9C-101B-9397-08002B2CF9AE}" pid="37" name="x1ye=129">
    <vt:lpwstr>RHHCMqBPhayH1EWjci6QyTg1gzwIHJAbKpoNDTWDtlV+Ru5RbXzmhb7HMEvXCN+H6Zt1swdoDJjD8+0FTDLQuZkLx0yVdTr1D2CVwFJvueufatj4Cp1r88IJE02AIEv5YTsH9f6S3E3Y//AqkuF7hYfg8sIX68nEeErVBuEob/hSShug0BC2mIfPWRRgPgL4CZ18w4ofVl8sCIlTDh9d6R+oKz0e8I/Cec2rsi5qeedchIM4QdwJXhJOsTndEKG</vt:lpwstr>
  </property>
  <property fmtid="{D5CDD505-2E9C-101B-9397-08002B2CF9AE}" pid="38" name="x1ye=13">
    <vt:lpwstr>G+uwvS2gUIgC3x8tyxA5kOD4vebzDM46ChoBU1jp3e8Uj2rusE32KyEy0zKBmBym0w9El+EGkxL+ouo76SLSXuZOeh4WoFbh5oZbWoZ7GnyIbkr1ujkl6DfjbpHG2k0oJ9O2bsv2rCoE1oL+aakjja53hJPLqj02MI7vV7g/mkI9mpuD8a8iHAPm3PersZwtXuKHpvCjsH/bSGChrXnD9igeb3fn4W1juIqQcl+AAy/biCAGka4a9MiQoSX773f</vt:lpwstr>
  </property>
  <property fmtid="{D5CDD505-2E9C-101B-9397-08002B2CF9AE}" pid="39" name="x1ye=130">
    <vt:lpwstr>INRM7XHVDZaOsDEeesjU0PbYh3U7nOeA2Q5G0VIp20J0dyu+cPA9NMYNRQQedP/FFNa/SDFCgpx0gW4f1xmc2phFpqR7WbLUoTdZEmcHwiXYxp+nFcEbMDwlKMQQjbybsP1ooVbF2x/4fXzjsksky0TxcYq6vHM/C9H0NVACf/cUJPod/Wr3EPeULHAr6sm5O/NyR+KyL2kYMeWdzcK7HYGbduTVpVxocicNJKOpHEJX4FotU52+Z3lFllv5hiz</vt:lpwstr>
  </property>
  <property fmtid="{D5CDD505-2E9C-101B-9397-08002B2CF9AE}" pid="40" name="x1ye=131">
    <vt:lpwstr>I6X817c32k90bDNHnajFI0Tk74C+NrvuTdnUHFjY0Ea8fQfR9tLSlYzbRN6Jm1SJqVIh9O2k9g0S2iNPkrmifa/aN6+9RJGXlEKg5g2hxZH4dnNxTRP9qlJ8G1zyV7OfPka4RpRNHE/+yNsd2xrkSfVLw3r3yk9gZ/l0PqeY3dqQuSUlbNHQiZt49PM0r2B8Oz2cg7lsQl92UeL3vScdNpCz+rvcqkssWrgso1mvRXVGmY4svoWv4NpcIZef+zh</vt:lpwstr>
  </property>
  <property fmtid="{D5CDD505-2E9C-101B-9397-08002B2CF9AE}" pid="41" name="x1ye=132">
    <vt:lpwstr>Bs3+meb+EutZl6l5LsKC2zi+JRHY+R4stgrLA67XoKE1OQDgz3mV6Q326CLe67HRjAv8Zpq5oPjGVAubOziaJ/7V0Q8y6z4xoyjoa9u9IG6mv8b9Mz0p2YXTqFTpDiiOupDlUS2Bjs0pCmv4rimBExw7QfoKEaUWkWBou7HGq3SPty44Sx5hrFs06vKdVbTKEj+fcjPBH34iDSyW5VJMNmnlswYdWRSnstTR1rk6fiSc148lysoz4YuE4op8VrB</vt:lpwstr>
  </property>
  <property fmtid="{D5CDD505-2E9C-101B-9397-08002B2CF9AE}" pid="42" name="x1ye=133">
    <vt:lpwstr>0vFJB3i3Kh57w2zso0j4g+yNKFyB7ZSRf01ATbdU2gAYWPkXkBeHA1w76szmg8zAN2/t/ItY12QGORUWOh72jsADoP2scURU0pIRuA28RH5l+JDcyEZIu55H42W+twR8gENwL67WL+ER0dNO9qLbs7p+OzO5vxuQxbysWxfUXQGlLkh/r19wuvXQD0CCR1zGzhCg+ax48GdDDfp48Ie/DS25tmokWB3J9/s/0UqXY/j90aUgxdPdfhLfCx2yvTo</vt:lpwstr>
  </property>
  <property fmtid="{D5CDD505-2E9C-101B-9397-08002B2CF9AE}" pid="43" name="x1ye=134">
    <vt:lpwstr>n+KjpvbFlhIIguaAJg8MEP8B4GbzK8957Vf94GpEBdXbfU50hIF0cj6ltTxmYgf62FF/Rg5meQ+TrWUUZpexZYK9PTSstShjDsNLcoXCO7BgdubFhGsHzdL8tSEEUrx8VQzXv+7UtOaMtlmqC/Xgls9xZ0xCUmuEYjehEqRfptL8rOP4WW9CV1f3GZmX4F6QNyUq3qOA22azn8K7eRqtijqbPIbLSKNzbHnrnnU2Xf1rtrj/ySXU6rZX5ocfhwr</vt:lpwstr>
  </property>
  <property fmtid="{D5CDD505-2E9C-101B-9397-08002B2CF9AE}" pid="44" name="x1ye=135">
    <vt:lpwstr>j6mB5EBN7ZETsPuuKlCh/X75uTWhKpkyrb5IXd1CtbKaEvIiMvKi9a/pWYSZ5EYDs8vxyWuzzpGPIDObF6jX0mQl/Pmo5otASbpBQjUrxRKqulW9SAI4TfkqVw9NvWKyq/LIHgd7ZNcG3OhgwNymI3AseHrULZ/FBa7rwf2LEnatiWZ0DTKWBerxM2/Pk54JVOJ0OOPAC/YJTPRcZtGQ3GdNUsxZiclIg8ur98unj74zfyIJ17siDBhBQdWGhIt</vt:lpwstr>
  </property>
  <property fmtid="{D5CDD505-2E9C-101B-9397-08002B2CF9AE}" pid="45" name="x1ye=136">
    <vt:lpwstr>B9h9SJ/CVJOeEjGyZQtRaOb3jigYDD/VU3dsvCHhUh+6IWfNX2X5j/MjCvz4cZWCfl6MzKgoFk8ydrzlKHqaP4E8jERkBMQqJ7+eHQgdzemYLebxON3G2KcNZVE7apnkkVYRCp8UPddYU6YRTlTywBzpzpUVorNYJBcDp6UG0pHMEBGSMVnaTmDhhKQc+aaRHhmt7fdzAHZR3e+RDF89Oio8kU3quaYir3Q9+zQdViUtJy8KyWdFuWq1xvYeVbR</vt:lpwstr>
  </property>
  <property fmtid="{D5CDD505-2E9C-101B-9397-08002B2CF9AE}" pid="46" name="x1ye=137">
    <vt:lpwstr>hkYdLokNtfODmGVPll05ImYiLYVJjUPbS+ioGzMKALKNnXoQFQiGbF4ScSezOQbjB9UauivvU4E/5dVjT10twWyxsAys+JWtoNDxTFTtYTwIhUvZjuQzJImr9yLZ62CzrUftT38nfx19DSuWMVJdz/Jwdp6QSGeZIejP3keSI3WouIzXgMHP4Z7QT/F4u1mB4N4zu+7k79Iu/1tBOHibqKB742DxiuqhR1GYu2W77lorWbW66BOdTxFRHuSU2Cf</vt:lpwstr>
  </property>
  <property fmtid="{D5CDD505-2E9C-101B-9397-08002B2CF9AE}" pid="47" name="x1ye=138">
    <vt:lpwstr>UhtO2I1Fho4kC0bGBEJApGgO84FU4ZnDl6dxcsN+WpXyL+3dysFLwkS0uO23zWCwXalC8rf5CcA71Qr6WStitlafbmoWg0ComfSlO4hMWl5Q4lIbcRccUjxwETr3/t/qFp6E0XxemEzTQC6HSYhhf/eNDCDkexwzY3TqFGQwHOq3JQvlVmBhTZ9pOPlXPmdHdK6LegfdCwtry5mNZsA9cyp1+1liZd+cZDmTXFaeFMlF1hmRTkcH4tCY07pfxbC</vt:lpwstr>
  </property>
  <property fmtid="{D5CDD505-2E9C-101B-9397-08002B2CF9AE}" pid="48" name="x1ye=139">
    <vt:lpwstr>cyGg2+vcwtmgk33rC5GW7vPDFv9ZelouSEa+pZByWzjV64jZUCVTtkEc1GlNo8o4RSzaT/7UB8ruaTPDKvgAH4zCS2FyCcuIBX9AaxO1N29PjahIIw3fIQwzHJ9PkdV1ld70iXSeL4T7BL48FO3y4J70ZR2zHCLp7jnrIQqZO4z1jyqUD0+AGGWvjO93Bh98fT6hEuUol2XphXqd2/r7Ww9p6CHm3eOAcWBYXzAeOLfCns1xTI5WTJ6Owe+NSxf</vt:lpwstr>
  </property>
  <property fmtid="{D5CDD505-2E9C-101B-9397-08002B2CF9AE}" pid="49" name="x1ye=14">
    <vt:lpwstr>yF2Gpxu1vatwE3vkLfahVD9b6a19Sceb90z9VR8RBmpUJVr6MOF3zl+oMLtfN19GQkegKk8WF8EDS1PgaQjUKM8X3bWFvjKaEiSfYjgUCsmrfr2KAqh4nyKq1CErE8W6eZtbOwPy2MPjmyKDkjd9mVZT50Yc1+EBxSiIQSrRKunF+vANrRWyNPyg8Es/P0IXzUzR46gTjjw7yeVn+oUYwYA1z+lyGC03uY6gwBIVmbSSP8EeinuoPTiJLWdEKBs</vt:lpwstr>
  </property>
  <property fmtid="{D5CDD505-2E9C-101B-9397-08002B2CF9AE}" pid="50" name="x1ye=140">
    <vt:lpwstr>vuV03QZ9Kv7AqfS4FGuGkYUgTSEEpt3YNxfgeTFtqFpBV1k0+cTB/RPov1OqL0/G0fAOs+j8zSGbI3wZFE57HBUH7manWviezc3KAvdhwhnOEa2amzwLHQ5UwTX5FhFiNMv0xWii8i7lvIluFzWAYGMrv4058glCMaFZBQYlHsTu+q7GaYfi107ew8fAgfa4woQuphcd2tR8HmIPwmudyvOFmf67ixo79eOQJgb1d92XjnoVJ9Rqo/PbMZDy3hT</vt:lpwstr>
  </property>
  <property fmtid="{D5CDD505-2E9C-101B-9397-08002B2CF9AE}" pid="51" name="x1ye=141">
    <vt:lpwstr>ZkGpwMWrHlCR4PmpIaMJo2z73o2cIQrTwDUlyZ2U9coSm1WWEspHlNK8f24UB4LEXCDpI1C31Emf6L3bJYFvTfb6LczFbnahJh4yPnKcZPsLSAfMIRMdVdo1NgFRU+uF4ZfcT0gs8BiWVQ7oecFPBHDxsMinmyuwKgd5kApQC/RbTBvBslJtTvGwZoW/peHDPd59m/nUmkazQLdVA6+7fjmiWdmsZPhNavLE98yGq5fr0uEn1mJH0E9Fr68ycSa</vt:lpwstr>
  </property>
  <property fmtid="{D5CDD505-2E9C-101B-9397-08002B2CF9AE}" pid="52" name="x1ye=142">
    <vt:lpwstr>9p6zQ/a7N04uKNFJyw+c/jXSGtDH4Iri0lTCNIwTKk4/GKn/YVjQZIXXk+syIvNoI7mPHyJtrTXxE8hI9HUvLRbVjyYJwUrk5TAthnz9oG5GqqHuuyQ0efmXxhDQR5OwdEOSbr3YWFF2VlEOLigoIcoE1X76sxi6GWYa86SveuNwX3z084IlEcZyNQurin/y7Bu5VmtohvflWVVzTt0VgKt/Nukmjs72fI1WsOc4hQjsNgPpcQ3uXxHQotAdvrZ</vt:lpwstr>
  </property>
  <property fmtid="{D5CDD505-2E9C-101B-9397-08002B2CF9AE}" pid="53" name="x1ye=143">
    <vt:lpwstr>AJxa4VQBVffZBiqBZCAYKp1MYhS9EGPDXQRm9pbFuzU0ehvKJq4zJz/8qJbEgIo3hX2xlsvYAskx+OmhLjMqGq+CDc/X8L3SA9kWhCNa7JKu12vqiQLZLcQcDG4tIUHWk+0pUbQJQB06ecJOmaKhGWvF+OVhdz/2mG/jJOJG8gOOBUkG+/z6EQPadg4ilubxsBwkWjsI1gVfkh6IUB8n6wrFipTXyJCLPOJIXmvN+a9Xh+DpezJT8TRQHAGuRhS</vt:lpwstr>
  </property>
  <property fmtid="{D5CDD505-2E9C-101B-9397-08002B2CF9AE}" pid="54" name="x1ye=144">
    <vt:lpwstr>UBqggsfVWGW+J65rLYc5thezk71pYpaRpUHs9s3dlvu8UuzLHEphoT+c7edPRDi4YcsM8V0fel/22OiUK/kbc7cw31OQJU/B82Nex5ayve9sDMcuR81VPv/Zb2zT2p4fa3umOu7lWlaWmvY6xJ9snvkaW0oYWjAif8KXmEV8CJ1sG+HNcysJbSpZUkt0oi2oqqx+9+3bDZAzqQCeaaJLc0F6X6tZMSqFnrHrsJPL6YxkkmRxkSVsoRRqdAD/Vu3</vt:lpwstr>
  </property>
  <property fmtid="{D5CDD505-2E9C-101B-9397-08002B2CF9AE}" pid="55" name="x1ye=145">
    <vt:lpwstr>8qo0Bq1KnfDYLssfjR+ELd4boozxw6tQylH5AfjGEcCXLKxvY362lPq6VG5txNw9Ftsz1yNyh2AKo7NEpp2fvhdo5iW1K+TbEF7fcoe2ENq58b4Zl9R6Tiht6ilaGu1fJFZ9859Xd1vw5OjuSVVIqOlVxJ72jIfRMPWqyXpyYMK2btw974r2w7hoQ/Y1jlNQqrfI5P0bIVmkPGfc3UbkgTj+OUGgfkzPRdogRqVJAiNFgy9NdtW7yHZt4e77LvA</vt:lpwstr>
  </property>
  <property fmtid="{D5CDD505-2E9C-101B-9397-08002B2CF9AE}" pid="56" name="x1ye=146">
    <vt:lpwstr>jssYoaYAardkdmFlTOvrK7R5jsyImH4y1X+n58seEoHpDnMs1SCaUgUp6qoaZfDE1ZObX4pbet3E14+XIX+PiynaEzkWotfbaa1nL7URquojfR26fAxa+M4R+dVI+N06BINYREy7Ad5tMu5jD+OMV4jbB218n674GqxjTkEeTvlyYJmZd0ibpOB8o3/Pl9vp2+UZtLYqxiTDagEAgc3kREqjF+kF6o8kZvpRf8sRZqDB5tgiwQ7cxBJvM+nSVwp</vt:lpwstr>
  </property>
  <property fmtid="{D5CDD505-2E9C-101B-9397-08002B2CF9AE}" pid="57" name="x1ye=147">
    <vt:lpwstr>BYxe6xaYh1ugsgsHRwpkO/0DARpF7npSTZ8G6Li7iPPCFOHlZuHP3toDT4R4GIcI+aBd5TKVVdFKDVOOVqmFtIoEpusCVkV2djjSYV0+JgnwYLsZ7N8VZ4OCU517c1vR50SMhX9OvXvzTZzjIoWm00EL8K8/J4YMOVHls+VCZMw2698Y1tgmgErBWjB8KCsF7EM2ngPSjAyaeNQdua1nF0bZvlax5v//v0HFbs0D7iRAAA=</vt:lpwstr>
  </property>
  <property fmtid="{D5CDD505-2E9C-101B-9397-08002B2CF9AE}" pid="58" name="x1ye=15">
    <vt:lpwstr>Jfq9qcEzw/18AKV1eq9vTuYpWaXRE9uFrRwQRvR/7An+4v0eDznUQSyPwv7+VSOTurjr2Tbqr1sQ954IbhbX6UDq78CUjUpIcTf9O3S02jCqYYMF8ZgIyZ6K9LQG/dZ89Y8AYO2SenMpvEd/Lp571eLZ/q76rbHzwbRNXRT2mj/iAadrfA409wtt7TEA4LcepvQup/yd6wzrWkqd1liMvZl8vpthHBSryZfReZmyOe/Qmr1iSufaJVCoi+1g5fa</vt:lpwstr>
  </property>
  <property fmtid="{D5CDD505-2E9C-101B-9397-08002B2CF9AE}" pid="59" name="x1ye=16">
    <vt:lpwstr>nqVn5DxBScvyNoJcXTlf9jK2L4IE8UA4dkE6oeCJ8BL6Nkx/z8K4N9GejlWUPW3qSoNyMT07P9fTLlUGQ5fTU8IenxzLJwRUOSOIzkVKGqBa7V5K0eq6zo4x6UbEqSImmQcyJK7o1VaKPNGV2ReJSie/FiP3pNb36De28aEXWfMv18VG4oEapFvHAnoWQLjWAYTBwiQJLIJj072XHP+e++0DvbGAHfUEkXqBffgDFDC9DbCWkBDNPYoj//JBkN+</vt:lpwstr>
  </property>
  <property fmtid="{D5CDD505-2E9C-101B-9397-08002B2CF9AE}" pid="60" name="x1ye=17">
    <vt:lpwstr>uiLjSIYInFn9BuB9oaeXOvWNXB6r9j73h1Rw5DUvoeqGfP6wrAz5SSoJHc/AN9Z8M3yqDZhuNCm3eufyx9T/GhAYnXSBOyakq0DYTSilGLiPi/drXtt2QRTOGwuWQ4+YGLQIdWYGtYtzIk0we3awXrfWXkUghV36zm1h31s75e/PIh5sIFQR/86KH+KYWdhfhfbrpYnuwEa6pE3y200D3VdfR24+uQR7+Qqsm26VsGfR4gBdW0ji3/jBGewgChU</vt:lpwstr>
  </property>
  <property fmtid="{D5CDD505-2E9C-101B-9397-08002B2CF9AE}" pid="61" name="x1ye=18">
    <vt:lpwstr>a+ygSzIZa/WbfFQHrDBchWkhDL8Nktk2EX6S+HdQBsxeMOKk//4Wgy1nsXywTq0CnhKxq9/NWoRnjpdu8AzZo3YJU08qih8mObAa/wdZWyAtVN3ODJBqCpG4XCQWLZlqPjyMP07c4M9zZYDWQJ9KPO283MTaiaJYeV1khSGUUY+wgqc6iC/U4Y4W9oF0DT/LPtGNURZ0qd3vJ8/aG5/P3duOkZhqBK+1bvDd0XbhrRGHFt9FTKc2iC8j9q+r5ao</vt:lpwstr>
  </property>
  <property fmtid="{D5CDD505-2E9C-101B-9397-08002B2CF9AE}" pid="62" name="x1ye=19">
    <vt:lpwstr>Iq+Fzj60xO8i1ehSVP9m466j043rwAC3ZvtMvFiJh4CyHoBB0NssDYdlNWVKAmoLt4PpJ2J8GUrq4AvPR0NXaZVK07zb2CJGld+ZPr7qWBahAw9oAfHojK+rMfHJb10FgStGz+6j3e9VyNxuhj5iLXM+JEUlb9cSNR3ts/OtxE3ZPm1roK/Gxv9LMCKqYv/wFJ76rcA33km8vbE1ehZR4kiAguG4grCAoDvgotdDlGtHPYvxuouWnFMWepto8WR</vt:lpwstr>
  </property>
  <property fmtid="{D5CDD505-2E9C-101B-9397-08002B2CF9AE}" pid="63" name="x1ye=2">
    <vt:lpwstr>6/K1Rg0pAVlPsZ2NFYf/NjovFVoKWjiczYQ1I3r5K9s787GszFt0JdzLN4WOXTyTjDOm8Dr0ZtpJpjPaZYcYt1x0rZjQGi1WBdtPkdPRd46ILkj/0LLp6jts72z45OBpAeRiBMIq3FCjaSRZCsAKtK5khcUr4On3Rz/Kf74cmvTHQ+xq3gZANpe3tBxVWDvcET5y9hrKa6hw6eu+LYenGYWXFASbJn6VjxOX7vYodEhIPAboOawFSrP/caVZNF+</vt:lpwstr>
  </property>
  <property fmtid="{D5CDD505-2E9C-101B-9397-08002B2CF9AE}" pid="64" name="x1ye=20">
    <vt:lpwstr>H/0zHFuLwJCu5Nhrr1bT9zt/KYOozkq5UFKcuVwyZmhGuK/QxFiosWyDvd7dmY1U2UazYagaI4JQpAVZbs6g8010W6dzzYMfxW7ucYlMIpfkJARCKs0wXxtdO5BvWcRnf+HGIxQcg+pAny1zsv92jUAWkUNW8red/p0UQZCoBQYNDYsOUD4Kh5obYXxnP8zx81s65jCVkMfn2g1pf6q4evRBVd+1VTjbjF21V6kKldq3kIV1rXQp0Ej29pSxf7B</vt:lpwstr>
  </property>
  <property fmtid="{D5CDD505-2E9C-101B-9397-08002B2CF9AE}" pid="65" name="x1ye=21">
    <vt:lpwstr>DAQcQubmBbcrx6oKF9C6XaP5whwrXUD6rslsZperZtJagkIt3Lk+Db03Oa402Swa6gqIITp+AFxFd66fh5jDYIDUCw4F3WZ/tHlAvhfi+/oxwVrW/lZT+LEWdfl83wza3A8Rkz4Ausgjc3HDI+CrKcjcWVU86d5wLGKrOwzJmSOCK8ls5PmdZNQVQHRHKGrGny8DwvQhXfS7qRny10McXzGLvoiFJEze734ygn/JMiMnSi0btQw9q7eerV1MAfd</vt:lpwstr>
  </property>
  <property fmtid="{D5CDD505-2E9C-101B-9397-08002B2CF9AE}" pid="66" name="x1ye=22">
    <vt:lpwstr>S9td14uRJiuX2M5H+4ymfdXno0eqY0hUsvan7TJcreyHwlGke3alj1H5Awh22DYmQ0JgCO5lO4ddT/9Gm3Aq1MxK/HIxNMZiGzrzYm9uqK2gZqhRgkq/FJtRYoJiVdlAs8I7qnMl/Z2r8fzNV0mJhntcad03LbAY+2TMmc3QNWe4ZHQeTWG2UldWTpXxg6YGBKFnoWUmW2Frph4N26ABmi6AEClZt0DF+KWYrrF6ASibVo/Hjldc1FkzPYQc1Gp</vt:lpwstr>
  </property>
  <property fmtid="{D5CDD505-2E9C-101B-9397-08002B2CF9AE}" pid="67" name="x1ye=23">
    <vt:lpwstr>a2hZjIQ9c7z5TrCzs4PMLGjb3j7BsljYsxrLGCeE9wk8LoTVt151bWkbC6bYF0GcYhkiQLvMLyWS0/EyT7LvETnAgPj8bYMghgaQADLUyhw9CIsZ/9BlvD3vr86LNsvfg0FAlO4wIBBd/3ckVtc5XiU05L191uU7e39UKPsN+SIX4T9LMY8sy/iIWiZPEvUrZ8MqjxiFYj6u686xLjBgvIIc2dRk2YnjfbLA4qlDtfG/ZHHcv1h0ra3ggzKi2oD</vt:lpwstr>
  </property>
  <property fmtid="{D5CDD505-2E9C-101B-9397-08002B2CF9AE}" pid="68" name="x1ye=24">
    <vt:lpwstr>7JfCWDP0a/CHtZNGu9FzmxXDJHl09svaynjqBWOw7ySGNJ+2B/fYlqEEW6eHsCVmb1IpvzI1yWofmwUBrN838ksFjyOyyjIlg6uYFMQncwwh/drD8KGXVkhBhe1+kBf88l9Xy0dPJYeV4HLf9KNa3FQDQuC03r4tTdOuiFsEUNJPCMONEKluvrbZm1+K/CzL9eH98OmQq64TpjGa1JzVLCTUfLwO9JOJz9hT3q4U7BcmxOWoODKN7Yw0+siEKJ2</vt:lpwstr>
  </property>
  <property fmtid="{D5CDD505-2E9C-101B-9397-08002B2CF9AE}" pid="69" name="x1ye=25">
    <vt:lpwstr>YIuLVgottpBtHraokEtGIAEaEdUEEFF85D6Kjg6uJs8Aa7dpW3wwKazaHNRosbeA2ylm2XCTryVtdaBe4EP++Fb5P3l9diCfHazlFXb/xIp+1UuOeGIrNE1oB24PQIOzaYI8TcDjYfrAVkVpiLW3Agcpb+RYovwMaxsVtCzj9HcN4tXt+OpMAVwmBty2D7UWDneEcBHNqw5dwseppw+7r6eBxQU6JT1RCaOY3hoN9dXKWgzxMd1j/eaOXBf6mbG</vt:lpwstr>
  </property>
  <property fmtid="{D5CDD505-2E9C-101B-9397-08002B2CF9AE}" pid="70" name="x1ye=26">
    <vt:lpwstr>IcXhfHyVsgeYSko3zUJIHLCdbCo+61c3POIE6/nFit4BsOF0kWPIH8PLRqEn6oRof3TZxqQgVVSgw/xViPVHY0BA1gbKJwkJDkmjp1GfOvoIbnLqXbcluh46owOcNSP5Y1GT5YYoo8wC1Axr+pRVS4sk8HGyMXPHCqriZB/4U2od7mQ9RLLQj3obtVcqZ1obNqzL65BP7Ak4bq3ohVKIXNou056CQp/skI6BcFdpP1l2AoZnnBRd23xB5+Q/pDa</vt:lpwstr>
  </property>
  <property fmtid="{D5CDD505-2E9C-101B-9397-08002B2CF9AE}" pid="71" name="x1ye=27">
    <vt:lpwstr>S32Qqyjwehlu3BSQnsztNtNZ1CeaLrNiqdFkd1PDdkpki+0tj83rSI9qzmIY6dYtzbDlY6BZKOBzzccNBUI0RAeyYfhh3bM8QFLEG6FBxWQo6vN3/3q4Rmw33L8zhvcsijM7f2RbfDR+2qWHXh2LSN+1377mvIKbVpHQhjDlFB6pYUc+aOOJAinx2Z6o0UBO1/JYro16f9PvAPhdSqk+aI4tu/Tc0fqlQpea4lTz5/fAJKs9lFRJvDQpgP3M6l0</vt:lpwstr>
  </property>
  <property fmtid="{D5CDD505-2E9C-101B-9397-08002B2CF9AE}" pid="72" name="x1ye=28">
    <vt:lpwstr>jJ+6Dy1Q/Myt4hO5YU4rHEqkdWPrLzezMgWUSdCwv+NwGBhySTkEvoyxq/e5wxfNSGKQsh4cH2f3eYLN3a1D03orot9Svb7AsOmE/mh/bWeFGiVwSK4kHFjyJjf7R0pDkIKwVFHwdUYFTYtKMGrQ0rjIJfCXvZ1X2+8K5X4VWGJlPZ2c1Yka6v2JHjeSIWjhoi6BbZPQhZaKBlRx9lB1gqLFW0ydBIIUUFAbDRqsBT/7rYhenAIq+qcY+ev+CL2</vt:lpwstr>
  </property>
  <property fmtid="{D5CDD505-2E9C-101B-9397-08002B2CF9AE}" pid="73" name="x1ye=29">
    <vt:lpwstr>mHrynzLssYdj5jDFLZ48OZFOPW62/HC5yDyV/quPjNRDxs56G1PFYHCjzV7ugzSj1ldHfQTNvA+Kwjp9b/jxVuiMHD9cEfdqjbPwH715EFw0hdKF3rY5457Hp6c4Z7Q1qTmjP0EbU/1o0WS0XmBlkNJXgfdlm/vtwD6iU0ONiQhYGgieXtyBzHd580teovs1h19yUEFR6+cUPHRQXv1j3szuIiT42u2tFOPWnzCdfBt1dQfZ15wVvit8gOkjCJf</vt:lpwstr>
  </property>
  <property fmtid="{D5CDD505-2E9C-101B-9397-08002B2CF9AE}" pid="74" name="x1ye=3">
    <vt:lpwstr>OPkE1vFrlwpeUQLWQ4FqDlG6cC0rLSs4a//ee+xXs9yRnp9exIFaoU9eFsmuiQIbxxoAed3U3dYhn1oTj/3zZm0lYLkmOwdIIG/jGdIPmYFLr4i5912tNf5sjYy0fIY+CXcv+0OQl0P9j0tiLKsB5FVKCka13sgY+CqgGe4ZLpfRGSjQ1XkX7eA8RkVwt7/m711llefQMMbwqMtqcEcasux90Neydrjyhn9O/D7sk0OoHEyjQn/NeM4vVQGJNyl</vt:lpwstr>
  </property>
  <property fmtid="{D5CDD505-2E9C-101B-9397-08002B2CF9AE}" pid="75" name="x1ye=30">
    <vt:lpwstr>LStS0CGPoxc9COm5o0baVRl65Uc3YNW70foeJFYCvbwm7kAZILhzOSF8FkwD4TfKe3xOYtnbtt38X45gv2p+/fGOs+GRj2WieMkwDLQATOmQSFu92UeaYZ5FehA7c19x+qLcc+flR2/wlX99zfUSoU3dgpDC+5uJrPDE+ZVxhjex/IQFJiDve3ug+5BxKvmHsH5ZV1E+e9l024mdQv6VpIQtzc2EO6GZrerXW5KD1rJE+FNNAiSMJRxZ6V9pxt2</vt:lpwstr>
  </property>
  <property fmtid="{D5CDD505-2E9C-101B-9397-08002B2CF9AE}" pid="76" name="x1ye=31">
    <vt:lpwstr>GRBEvHuC0GbLVl+6GSSQNrSkzKTCfK5/1pL/vIlLeR/3ZR99VLpakfA0iTEO6n9YeOvdVrAy+ob3ZU/Ta9l0WEntNf1QMyMPCoXOlZ6NVUVbKVnsA2iaD1b40MfCyhLfTZBRvbbP6Ey0lBr9NJjgnEtbl0fbCvVuuLixKdf518bsT4UkobKWcMlNoHgm3/lTv9UjKd+KAADj1OYq6L8ycQl0dGPB9iYE55zJHgkRcBpCjP7iAh8fsxV9lM6GWVU</vt:lpwstr>
  </property>
  <property fmtid="{D5CDD505-2E9C-101B-9397-08002B2CF9AE}" pid="77" name="x1ye=32">
    <vt:lpwstr>F3pBLkZdRF9A7jQUbBW1Miz6tNmCSiAEn3BKDf8YLkPncXSMP1f1kGlGufEquhHF6Bxv2By0mGEwKRBXbjJpiAxx1M4ODmsTK4rNLBm9ba0emYY2s3esrF8uVpqmZ3mSEiZ145s/+wTVSvZTiX/hjkaHcEzeuza0y0tAv/BFAfp4/qFliS4tL1NbRL5JsZKFN4UH0J5zyZmpiMDz6NKz6R4g0W/zIB5PY/l7XP0M/Xgre3llzlJ3yBDgPznOIwU</vt:lpwstr>
  </property>
  <property fmtid="{D5CDD505-2E9C-101B-9397-08002B2CF9AE}" pid="78" name="x1ye=33">
    <vt:lpwstr>JzcfWEbczEI3lotnSzkDD7Q0l9YtIJ91nPAdq7VgVsuJK/M0wVxCcHOp9RyyJNVtzRduvEIYqMoojCkXT6IpuqzQ+hXdDqPjPE5y2o4yYnJWAKYIabpZUga5oP5FEoOxpcOAyU/9OsSfO+M8IkR7R3rpbvP4heIC/tMJYQiQwiEaty6j6C/KgtcIe+WMBlvZWJP4JMrIlgykKo9MAce7qGJy2iXwGvkt2ZEQ0Ot/cidQlcrVV9F8Ruo8uXWNuN0</vt:lpwstr>
  </property>
  <property fmtid="{D5CDD505-2E9C-101B-9397-08002B2CF9AE}" pid="79" name="x1ye=34">
    <vt:lpwstr>cgsHYsmUD3cq426D2BtZK+vLnS/bnbciuk+JKSKPrzgZ245JmZ+zQkieRoTDFOuQ28ruQHwveJhjM6KX4m+oOQ8AX+IACB6xbT+HZ2QsmMptBuHyCTu6W7nYND3ij24wj3oCMCstMsPaDHb4SCBTJKbXdGliokzI4YrrCACAeKN+1HZMfgGiLS/E0CAJZpXGOW7W4z9kp4RXOVSuM9eZgpxvJX3E6+wE0w3gIoS+UmNjCkGAye5Gkh/fAPphKAy</vt:lpwstr>
  </property>
  <property fmtid="{D5CDD505-2E9C-101B-9397-08002B2CF9AE}" pid="80" name="x1ye=35">
    <vt:lpwstr>rPkiAG9B+Zd9PflBQhxB7XT8q5hswLirtf4feTpZ8o/C86IAG1z6kkemK0sPHLDmgXszepnCaaboNDXW5NEOv85hHEoE/bKvEN58niVKcTEef1XtxlzOpP492Y9LFBpwUdtrP79cPzmZqq9Pd3GxKLqzbS7EKsULYIRMcBMI2840MjLqgIUURQAq/n/k+Y+kcBbnd4He1zkToFg/6AypqC5DCSWMfCBtTGYqrm/uY5zijo/o4/eWZFOQ0Vz9waY</vt:lpwstr>
  </property>
  <property fmtid="{D5CDD505-2E9C-101B-9397-08002B2CF9AE}" pid="81" name="x1ye=36">
    <vt:lpwstr>rNHaNpxndrtKxmEgJIrQZzRxRwSb0ag/+Ue75EliKk3tkFSJ6Tm2otp2MDrBWQqbQ23Fk7pyhUDbMxiAK2HvXtDtNWMqyn+lJECe8cyqnvfpwBAkJz5UjxmjR0zLBDKP3B2RwXcca/Z7BKQabafCt+Aqu26pZHfGoGQobXz/vAHcfXQdNSM3Pf/zON4pI9J6BZPtXyKS/2bKhvfmXFWM3BzkeUNnLT9IiDp+nAEXR4ZwDP9aCRnM8bSYlb2FPjJ</vt:lpwstr>
  </property>
  <property fmtid="{D5CDD505-2E9C-101B-9397-08002B2CF9AE}" pid="82" name="x1ye=37">
    <vt:lpwstr>yMHLCTnPjkd2MXV4tA8oeqZJGoyio9ge2y+7xDVqzCYMGhbJ8qyWxrbv8dS2eT1jBJJdQen0Zqy3r0Bas04HWNc2GEgF1WwASg4rfg18dZt1kPwC5V5R3AtLt7fqpw5eQVtsWPESSJ6J1I/LzaXHXquqB0Y+YAYC6uY0FVeu1EVwobcTPwT9AFVTfLKsCiRnYrzfZidIVFaGeoA0aOCJozn+tnz4/Vyjze0ebgAFX2Zz4TgTe66oNLBY4p2bLJy</vt:lpwstr>
  </property>
  <property fmtid="{D5CDD505-2E9C-101B-9397-08002B2CF9AE}" pid="83" name="x1ye=38">
    <vt:lpwstr>ed3Oz0jib2piJe+nIy8ncFQAfaDjlzOPBSMUeyf94Z16x1MMezGK+Wp0i0ExyEQhlWTG8txhfq6pQzbY6b3bRVkizSj6kZhm1RHPylVNvr/Y0liyJf9bdiEa/KpWm95wGJSeqiin3V4P4ZMIYjvIAzQ+a2rwDpbLlTdHw3DC37Jhv0eiCMoqvpg7n8tpOvOt1XYnQm8wlx4JMEnL80AvmYLA02HpY/mvkAQ09KXXvRurnUbGfrLwbUddsmwdbFt</vt:lpwstr>
  </property>
  <property fmtid="{D5CDD505-2E9C-101B-9397-08002B2CF9AE}" pid="84" name="x1ye=39">
    <vt:lpwstr>iuV2hzH5CdTqPlioxLO7DVaKXgkUsHpX0cc/ZDHaeIO/Rd4yc/aDrAygr993H6fjOLyE6QBaZR/sz8W+UhxYVCK6LejaOT7y+3KNKaJ70uYvtGS4V+UiQwIIMz88V2A5z1dWU6lLShfYY/Fin+C8bypEXOaAziAoFLOxWH4ASAcSzTHjcAix2GeyDksN2ZPO7N8NVRkMvQMuHvVZL0FlJpK98SZNbyqRS4K/ldoBHCJwINPHVTtt+mFMT3ZsYVN</vt:lpwstr>
  </property>
  <property fmtid="{D5CDD505-2E9C-101B-9397-08002B2CF9AE}" pid="85" name="x1ye=4">
    <vt:lpwstr>4ir+lmA/BBzwl27X8Mb5CG8HhVx3Hd9X+jdqw7rVYmEGY/y9SUGyHdGtgSk9ZuVnMVS/tBsp8zqZ2EkyrQ8NOI78JNVz2esMrAsLZYyb8Bt3+moUYqejyfk6brNqt22umGG8Kd2E/xbpd+vsDw0pvXTJ96FzGtKgt94rGkS5zlrQXB+7veqezTkwzxkyPT8btkd9u/u7sVvpQDzNtyzqqdbrxL/wMKofYMcbf6TFbakyRF0PzluUnfhVySsChjP</vt:lpwstr>
  </property>
  <property fmtid="{D5CDD505-2E9C-101B-9397-08002B2CF9AE}" pid="86" name="x1ye=40">
    <vt:lpwstr>EOWMaYcYqrlfe+DPPUP2flOqU4/dAA0Jy+RjkEwPfqpPwc9UcEv6K7FdzM4SBX6RBUCpHPziCBqhNcOs5u2ej4cvq4JwJqM2LaSuSE2jEO8bnVPMjLsIID/VvFOcKrVeP2DJT9mOvDlW3Pb5ed/CmgnZDUL023Tc6SOIef5DbESNE9l6E/E+/1LsWZfndzjYQ3MubVJ2aW6P+N2o8oM82tSUDDv+Py1Mgg3ophYE5KRGmp82nz1YQrg7LHqnzMa</vt:lpwstr>
  </property>
  <property fmtid="{D5CDD505-2E9C-101B-9397-08002B2CF9AE}" pid="87" name="x1ye=41">
    <vt:lpwstr>8gtgIBKB0l0l1YfT1YCbaHUtvm5OqEy8ADFy+G/ZpG4EyKeRstK1jj0r3+5PaGXgmQkWyVeULF21pnG+KQ+hJwCfUKpEHCarIIFKlAj9Y/KdujZ6msPdz/Bf+81vY1Q1qpG0oKTqDUpjMHqC/ILCpMVlzAerFw2n6KBaPi55pFN9oeQyRuuwvqTuNcldPeLTFFLVPjitav/7LD7UBLgDNwoh2Fzv6mcWBMxYsu24UXBRxdn89Bur08jdirGOXYP</vt:lpwstr>
  </property>
  <property fmtid="{D5CDD505-2E9C-101B-9397-08002B2CF9AE}" pid="88" name="x1ye=42">
    <vt:lpwstr>/T+T9tI14144JfJddGGkzHym/VRUAUWsuLrduUzGYoiEJEYpaEttaDldi5qsR6o/jqyliH8Z2TFGSLOj4TJlDNcMY9I5hxdtHfG95sj+I4GupBylVDeik2WFLP9+anpUnngnG6zRDVO0vaTEBmSPhrcaIg2hm8V0w+chmRj20ItRNLTnfEpd8438RjmmfGfPUvZzH6d0JwNgvYGj6+3BNGvENUvEUrd28wVyMYSK7u21taHhDv0AbqiF6S+7uuT</vt:lpwstr>
  </property>
  <property fmtid="{D5CDD505-2E9C-101B-9397-08002B2CF9AE}" pid="89" name="x1ye=43">
    <vt:lpwstr>Hi7UfZYYCc83rimxm3S9qdoBKw79Q/54LRlHgBVEd/o3a3IHpbBAX0ut6UiEBVrrXnXDBHInGL5HWA/fDKAag/0CwLwj5662AM6L7e+HUGKkpY8flbwAc8fpO1eI5Ottn4TGZsGvXoxcHPOb1shs5SgwgYSfEWJC1TObLcd5NtwzW/DstxYiOgig3KCorD90P7uVoHN3xGhQOsJ2BGitKPTfshDnCibDS8wQfcjCqfLgPpgOpJLEb0tbV/rMAsM</vt:lpwstr>
  </property>
  <property fmtid="{D5CDD505-2E9C-101B-9397-08002B2CF9AE}" pid="90" name="x1ye=44">
    <vt:lpwstr>dRoWMuBHbUZaHHsJDVsV1jqVVwifjBMM+PGktb+JyAByJRNOO3FQTucN6gASUiAEfVTwslmazGcxTf7+bifCBi9qt9bh2D+kfrRyeDpPZAAjqzSmXGob5HdRsK1fMsQsB9fpFFeSmLxV1n0qT8uXZj9Dqm4JKPnW71bmNl8BAOBsd0LlwwMaWnJA/tTFz3oZEkZ/6+rTS07RM6RpBt82b1uADMVNDu1NQIffmju/kIadG+ngcNHZe2asQarYf5Y</vt:lpwstr>
  </property>
  <property fmtid="{D5CDD505-2E9C-101B-9397-08002B2CF9AE}" pid="91" name="x1ye=45">
    <vt:lpwstr>Tm19kmX3+mmSKW5SW0gewoE6GzKl57EF7Aj0lS4twwCYrlwksQwfqdbpzgHOiJ12K4k0/0zvMLBEHKGI9erKhIXjMqAuuRpQ3xpHzK2WIX6XMQ0HogphXl4m8YF7372wpkjXCNLi/WCMrNOOLtSROZs+B9yl74mMT96mFRIngdu5prwlMCfd+VTdydWV4xN/EiA4W27nZbA+I5CJyLHWLOjTvbNd6/11/HvQ+bQh1y03Ozk0iNvwYLRW2ablIj8</vt:lpwstr>
  </property>
  <property fmtid="{D5CDD505-2E9C-101B-9397-08002B2CF9AE}" pid="92" name="x1ye=46">
    <vt:lpwstr>KYcgJi2Bv0pXR+uVtmG/Re3Xm0+iadlSEs7YUhlVEhmZ0AtjmfwzP9qTQSZWeNL82FemQV6p5zO73gGA9NhEO9M9MQYIXEGBjRN/NK4fpZWUqjMSFwz18KQaarTpWTrU4o/DBX2hG5oQYcaYHiU4zhk/aax+iCV4h4rwzOyUrwY6P2hpkoNdClAExuzFvcF54QIpGG31DOXQXu91InYZP3KH79QncdAEUJQjLX0WoXR45ufr121jzm9bPSlvhZi</vt:lpwstr>
  </property>
  <property fmtid="{D5CDD505-2E9C-101B-9397-08002B2CF9AE}" pid="93" name="x1ye=47">
    <vt:lpwstr>r7kp5Zz+ANhyiO08QqR5wk//UffwooKJIFI8X6TepFGqUmoSewJG8mI+ZEhHWHfKs4Inh1RZe1V3wuZXVY32bLescL0T3EYpd/RHiucXTuu8doGTI8U3wgqmy/HE9CIiLxxNOrHWI+dyB+kmWviQGofLhvFMGC2zc/VvAdteZt5W1BH/kGOvi+gAdHt1us06IrfoTrhLvjULPDpaVvvUDZbvdRPNqcHGJzt+F6r+uv2UK4MGvwWZB8GDobbXHtQ</vt:lpwstr>
  </property>
  <property fmtid="{D5CDD505-2E9C-101B-9397-08002B2CF9AE}" pid="94" name="x1ye=48">
    <vt:lpwstr>njDpwA/bUbMEeio8+Ck6LL596dVXP51UqvrdjHuzqzTiUJYpfiSob2uXod+bSA6mVkSHzNpmobiwCTQU96I46xO74WAL4oJ3pGzl/U6IC2ci71q1W9kVe3TT3g7IDlzYFUfYrk4eMfvjZlE42xuAGpA4/Vh+6oj4K9OfeEgjsfxpiHS0IJ7ehih6kBAV28zYwopBL/L3UTONFg1GcjdQtz56o5GdYClgzNKhUW5cp1er/hEanVF80gbndpQ205L</vt:lpwstr>
  </property>
  <property fmtid="{D5CDD505-2E9C-101B-9397-08002B2CF9AE}" pid="95" name="x1ye=49">
    <vt:lpwstr>ZnQThs2sLVVtTNCmFcnhMV9PJW/DHbYxo+NzvkttPpFLoLHKpbqptCVzjSp/8HA9mDyPPUzbXy1MT+QHIgiViVAn2t4eM98GesqmrC6lvnQ8QI2uk5DbgKLhKCkJzyO23HdoQX5bXI4EqJyMoYwA5jav6ipH9Xut4EJl58NPLxyfaZC/Jv9nwGTlcBr9MAD3RdHef5s+bKJazCewvJJFDJ61Kj+Sy6WoQAnqa0x3UQAxMjYfds838wLNYwuO7Bn</vt:lpwstr>
  </property>
  <property fmtid="{D5CDD505-2E9C-101B-9397-08002B2CF9AE}" pid="96" name="x1ye=5">
    <vt:lpwstr>D7AKMaEhwQxDqJdAM9O0fY7IxAkxRW8k9oS2XDInzJSD4tosFR8Wwz68YRJYhopU+18x+ftGb7rTi2cceayrcbPzhIzDl8r4/WLkkiqKrsLo9+wQ30BJxLyXVWt4eaDO5N+2BdDTpp7NCFBhCHemLNtzJhTogEYhaRH11hJWYwsT22j3atCrrSGzhe/koePjA+Br+QbuIQUYjx4zXIDvctz9k9Ep8Xi/8tndRlOtZHUV2z/i2TmnVGHjikCl3Be</vt:lpwstr>
  </property>
  <property fmtid="{D5CDD505-2E9C-101B-9397-08002B2CF9AE}" pid="97" name="x1ye=50">
    <vt:lpwstr>a4GO1fM2Bc24/E3M62dtPMPUjp2woXhEdEDOLWz2ZOjm9WHY2AwtOb3IU81RMmcz2CdyUJVXrltSGHPHnvOgfVwVQP6oDCVVdbgJt9RZRVNA3WU6oIksqUtPKxJdCGrWZB9BHpKmcG83SU6vMThQKtB/5shClunwPkwW0caFMDpkpgc/g7p/DoMHPE6j8+rDg4e0VNDS/e0MsSs8FLzrM+DFwG4nSq3v3eiPPBIaft6FOp83cZARf5j1pA+5bQE</vt:lpwstr>
  </property>
  <property fmtid="{D5CDD505-2E9C-101B-9397-08002B2CF9AE}" pid="98" name="x1ye=51">
    <vt:lpwstr>jCd8Nq+nC2trsECwrYJPwhOtBrW23qnhxQw+s/so5BjHIME4ULJXA5Fp/dvVWAUS0BqSfZzXMfIEK+/BLTIEnElNuFpQWAzBRnqSBgaVyT7z/fyPrFurfoj0Mw+sFmAEu7N0WTK3vwESPj2vYOrrXRqTMARhP7HMAi79Z9ZB1FaGMCG6+q+UeYf5kS2zdNZnw60Ramlczh1Emv3m4aW7/2FKlgJ/QDm9xXZNEltoFSQHxnBYfyHm0IoOc5R57VZ</vt:lpwstr>
  </property>
  <property fmtid="{D5CDD505-2E9C-101B-9397-08002B2CF9AE}" pid="99" name="x1ye=52">
    <vt:lpwstr>A9ozLMkNnCLBqRs6eA8pYmzYfNiuf64wPvBE/W5/fju8ptBhWAFfATqI5qPF+5k2KFvcRBjwy4tfRx+vz08b55sruMEX2qtK5+OCgiwmE6nCCpbvLI59okpdnivJoHbHYUtRSiq/bXSHbgp3ipJkcBvK/SAMSCTs8rCPNwvJJPQ+z8KuJyLbJhW4JKSnSW2f+G+DjhR8cshOaz/BCOxXYDFcztw0YdCd47xcBiiBi7OQNVkTcd2XcB0ZWqbWeod</vt:lpwstr>
  </property>
  <property fmtid="{D5CDD505-2E9C-101B-9397-08002B2CF9AE}" pid="100" name="x1ye=53">
    <vt:lpwstr>TQqWzHlulg1W2UfzyV3jCOOKN0Xv532ox1DkG3BC8bV2UlrZ0ZT4j3Mx4PFaRTJBEm/FQDqYec0tpXiNMcVw8+m0PaYmPl8BEfOqqLkSg4euDZ4JhEfKCvy/VDw6LVahZXPdzhyJaO1IHf1oaMbEDuBcP4u5piiFFibebqPMv7KHRUsaFAGbfqP+8PCP8Ss5wPRyhccfoMrlR31iH0pvv4MaTD7YsoW5/xAbmlcCHKaccLrtxzArrH4GvxpP32J</vt:lpwstr>
  </property>
  <property fmtid="{D5CDD505-2E9C-101B-9397-08002B2CF9AE}" pid="101" name="x1ye=54">
    <vt:lpwstr>q1C0yJXb7SFwwYtD//5GVmm6Qo26gwSqVR6PqYa44cQnRm3izqPnsyHFS78b/zQDvrhtOS/ZMgmUCg/jq+xRpnfX2HB4kWLVmla0ePohWM3bgY22U74wyJEeLYfvO6jiNl7OcC5dAjCa1lJk/4JxAHnRNvKPFCSPM2cz02Hs++7XY4cCYoOA7b/p/AShq9RFjxYdkQvwY9IAdTkWa/c7G6LSk4ENqCzUFQlLF2YWmvWJVfLa2S3WdgsXB6Pd8sC</vt:lpwstr>
  </property>
  <property fmtid="{D5CDD505-2E9C-101B-9397-08002B2CF9AE}" pid="102" name="x1ye=55">
    <vt:lpwstr>j9i4fSU+9PNVFxl/uQ5eszj2hu7bxyjLjOEmok+cnOGHFnJv3xhfV88qxRQAjooclSg97PQQEXkGwQHTqo/lLXvK/Ba+oiRlsw/syAoeZsF2dEVKvJlgqc32TeJt1UOfQAvApRjyKsf+eBPqXV2HKWgeznJEeI2xHfBoWuildva2POx/sYUN2VSeCHA64NZivFZy/pZfohdEDkv1Cp2GBrS6c6dk+qAz8C1+VOuIN2LxHrFLYTc4xet6QdwmTLM</vt:lpwstr>
  </property>
  <property fmtid="{D5CDD505-2E9C-101B-9397-08002B2CF9AE}" pid="103" name="x1ye=56">
    <vt:lpwstr>a/TT9dK8MOKPRcG7aiyLd3Zsnjmqp/GTr1YIFyoX/hOy62uU8TLXgnv/uNbXFTWxGEGYBlPilv24rUIIWcyCuHE0Bhc1i7CLlrHnqMZchNG91geyY0+kXOMhfpuVUojZWD5/UdsJzvxaOdJS5TWVPFDsoxXEW5UQDLLxcJdoZM9fGmIqqf3/jwODlwHSkLyoV9eMcP6aCRp5BP+2r3mhu1XUFTY6If37VMDF79pHPBaj8FLCHTWeTZZcsMzMMsz</vt:lpwstr>
  </property>
  <property fmtid="{D5CDD505-2E9C-101B-9397-08002B2CF9AE}" pid="104" name="x1ye=57">
    <vt:lpwstr>ZV+OkG0Yo2jzq4Yeo/Zwtnes/2Y/JbvXte+WYDK96P131TOBRY+ukhFDm1rCel4vdZxLkJ2qiwNXfdMdW9Jfe61qVYrePZyow8Rbry8/0zl/zXXIR4oZkzn1w5x6i/fD9BtYvXiwvHnQVyYrRRQVjWiA+kj+p9TqukHpsKxeWs5iIvSbbxPBvMiQdzTcUXyNqOUpnP7dGRWEL2HFfd4K5EukIUhqDWMYgADKZJBS5jRwkS4QZUxlV9v5/ggt2E4</vt:lpwstr>
  </property>
  <property fmtid="{D5CDD505-2E9C-101B-9397-08002B2CF9AE}" pid="105" name="x1ye=58">
    <vt:lpwstr>Q2RpGWAsh/UZZsfzL0l7AiLWk7or2jHuNS3REYok3qyJDZk0dH3+rH8SuF8/xlFbgiRqSTD+R10fBu6nHtIkT9OlcdFg35LiTvyVD4Q2TTLSnDRB9z3W6+mhXNHf/Sh5WAHNdMFZCOQWTijlESa/LyHtlTcH7xg3pX77ITcDIbck1PnlxXUtu0XSL45P3q3ghp+s7vFB3by5FYZZTl2PgWgfUpX1PzV+oUUxh8hp2OMd1+ythXhCxCqLVyHNs84</vt:lpwstr>
  </property>
  <property fmtid="{D5CDD505-2E9C-101B-9397-08002B2CF9AE}" pid="106" name="x1ye=59">
    <vt:lpwstr>98Bt3vIWo6r1gLbidJRxAY03dc1z000WAPlOtJN9aV48rhgsAZ4eLBbzL8W9qv1j9QCvBhS5oDDkCQTqMY2SeuW7IfA4qSeuqCVsw4X5hVG0FZjN43r4zIKNHhWX6BkKLTS6HCRpF72bH6BYl/FTzDMLq8VCu6MTzDqfXIiTkT86voe92WHKf4vgs901s39+vlqm0MVA/6xNEchxCsGiM1EKMgCvMePJFQyRpfX4FerAKokeIrCfUQY78qqVGg1</vt:lpwstr>
  </property>
  <property fmtid="{D5CDD505-2E9C-101B-9397-08002B2CF9AE}" pid="107" name="x1ye=6">
    <vt:lpwstr>N6wMGfgeZpxrC2/tzO4dZ1qBUxN2oL3nXC/ijWmL3iYpO1jQhYaV6CHEFLoJH1mG2nsHPnhGv0T82/wBoHo/iBY36SfZuyk0+MflKsGWDp8J8V/7Bz69PrWq4mAT2n6zuZ4PmfV8NOJf/AgL0grR0E5/wxqQWRv6PV4Qea+OzLIWX5W13XymyY2EwM8e9n37rdhS5COFn8Lo4Bjkf2io7xBuZ6Fs3dk52UYhEm+443WhplGZixttd0Q5HANOWC+</vt:lpwstr>
  </property>
  <property fmtid="{D5CDD505-2E9C-101B-9397-08002B2CF9AE}" pid="108" name="x1ye=60">
    <vt:lpwstr>xC2HnKx2veL65xewl/VdBJAczuYAp0ogzCFgdXJQ2VAvQZ3hjNOXPypbtW5O1WQv0taBeyVRSEGGclUdEzTDPrsBwK6hkR7F/qAP//7Gg2JdBL+3L5KyBNdXACrqUkwdw6ndLG63v5xYCJw5/oYmNrIuXrv1ZwiHHzppANtFPvds2zfpEg3bIy3Qw9B8I9OVc0BVw/35EITpFnDKcP+ALwghrttbbB1yRJ7gf5rawMsApn6GTepep4XHvpY+MmX</vt:lpwstr>
  </property>
  <property fmtid="{D5CDD505-2E9C-101B-9397-08002B2CF9AE}" pid="109" name="x1ye=61">
    <vt:lpwstr>vhcd2faRkDPzpULsS/RQolIfBvg5JklG71SM/xh3uR9Vhx4g09VeqLR8ZTtcooDsQepKXBAvEZT5uzxh6mFSdjtxh7IQ/K5Odq6tsgUUreEfgLhs/9fjUmMByMhXp5bxr4hcq55zCWUV9ga3lRdYj0Gq7r+ctbycTUPYaywm/UK3gP4EzL5R1lFR28F+j7gQCVs9j/tplE4J7euS0lx11F7/xUEbOMB95HzKSfZ+LDGqi+9EkkBiLNQjTltgjWV</vt:lpwstr>
  </property>
  <property fmtid="{D5CDD505-2E9C-101B-9397-08002B2CF9AE}" pid="110" name="x1ye=62">
    <vt:lpwstr>4W/X4yg3UU8q0VHuoOnkD7Q8viIM++tNCnnxjh3ysdl+U807diZLq599i+QVOdOWUWJpz8XAPegLeNmz95ecs7p1IcuGsH1JtVkH60SjR0PgGzPSVvpBZflavEUZ9/y6Xr5ofWsq5VeGVlA041AbTLQJeKyF0dnqDxZIjReU524NamZF5ONt/rul9aSPM50B0+ECX92fN3hwsR0XivfL+rHnf48n0DTUX84r7qD9gHVeQu6mIOIxlOBEbjx8ORq</vt:lpwstr>
  </property>
  <property fmtid="{D5CDD505-2E9C-101B-9397-08002B2CF9AE}" pid="111" name="x1ye=63">
    <vt:lpwstr>PrA/eN8DnIZHEXPsZa0FYmhRp3FlucxpzaIx78oUIzZasJ0cGKRaFu+DcuDKveVXTtrB8NS1HnsGVaXNJ0TQUTbdiKfs7wzjbAwBNb+H0rnWMBvPM2o3TWel4T2V2PFKwHVpnWmuwpyix1NXukL/hT5joIbnbCuuJN4JE6uq6LW/k3q4n5NoclfMOva4jQQIKYZgtFpDh9INuqqBa1IR/KEdc6xfHpaWjbolSJQaV3R9OzrnrLD1hK4U9Ra5zQB</vt:lpwstr>
  </property>
  <property fmtid="{D5CDD505-2E9C-101B-9397-08002B2CF9AE}" pid="112" name="x1ye=64">
    <vt:lpwstr>i2QOB1Z6XyZToI8u3hwtwzph1hJ1QMyTfEpBchn5MM626Tuj3SAmi/1xpgGxGSyB9M58IPEizvHOXNkgSJGEVuY2wCP49DF+TOknGlF5qNfYkpcWx3c0BfnG0MKMIqT91cWhh/CLz9LO/J3PS70fvQpb/QPy09yY/oC4mmP2s9YjmMIV77qdLdAaifAV/eSsNUBffgwh7Zg21Wu7bddZKmuOhsL1vi9Jf7D/JGDbrNX/iNiLHd0KZ2f1AXf6wcB</vt:lpwstr>
  </property>
  <property fmtid="{D5CDD505-2E9C-101B-9397-08002B2CF9AE}" pid="113" name="x1ye=65">
    <vt:lpwstr>BWP6UaHLB1mVNHAaTcjP8HdLhDsA+JWjUX8nFmyyCwTqrB3WeniURZ49wr+leLSsjkdTnBnWrJYTuYORboPTxbohQxVBGdzIyig922WOtWRa2SsD7cRqHB/FPOE7KuK1gBpQIhlnHooqDObhDiQ0QllfK5wbFi/tHWZP6VXMFQMazfj48K0fa8XmYUyZdKDIyHDNFYIOUoqKO72KqbDXmZumbXgR1Ghv5VjPVcZdMCZbyUJvX2YB8UnEhvSAGXa</vt:lpwstr>
  </property>
  <property fmtid="{D5CDD505-2E9C-101B-9397-08002B2CF9AE}" pid="114" name="x1ye=66">
    <vt:lpwstr>2MYK2/Lu4sZPxOFb1gFQTeiD6xw4vnk7udr/n0VpU7Ori8UB+pnpjUmBNFvTIvsjdpYIHlidMP2tjTFgqO2uzo8JJZeJ1x2dY8//f+xVFfjQKskRF6WR80Xr6lCwduZCQi/cFQLeEcZGDB8NnI9iuj+CJVXyHHKioKNf7taGg5f0Dy5xMM2ezd4tXK8Ep+Y44/LKUgOUWLy/1H0XkkNwgFUfBALEBkluScMzsQOYPIpzfeusqyGWbmdav0BW0uF</vt:lpwstr>
  </property>
  <property fmtid="{D5CDD505-2E9C-101B-9397-08002B2CF9AE}" pid="115" name="x1ye=67">
    <vt:lpwstr>+4mR1haqjl82Yo28bQVfKLoAPBxiPi7tVK9k7/YV8PfSfx4/asdAlii3HOUW/JiJUln3+0BS1klEVv1CfsumjM3j/kNjemuwTTosffqcGJ4PVQ7xF/cXwPR2IyAkiB4uhy5sR2vA81eXd4buK/Ysw1lekU4kh4J7iI4EsYHK3TB/U76u8bkYpwz4GwmqHFG924bQhANMHb6XhhZzaHwu320wmYeVg+qduaFBgKeHcW3PVxywAuIXjBbPS28uqNs</vt:lpwstr>
  </property>
  <property fmtid="{D5CDD505-2E9C-101B-9397-08002B2CF9AE}" pid="116" name="x1ye=68">
    <vt:lpwstr>NNIcBdAmK4kiEg8RLJA3V6+jqB3h1spK6HVnHPMqTQDYdoGi0vbl3zmXtb6qzJmSaZkOz9br7boBh8veyfkFMgOAyf1mtoOACJRBz7BsT1XxW13AtKjnNpfCWQPiPcBcmadnBia1mUH/WEsyg9/rDM0mcqlFlxyupCNticzEfpctX227XdH0qdI+jBh+BMYYPHAlqo5AX48AE2uugh/S6CNj5X2qqv7AGtNiJGR/TA/h2jeb1ApJJLpKcFtt+Sy</vt:lpwstr>
  </property>
  <property fmtid="{D5CDD505-2E9C-101B-9397-08002B2CF9AE}" pid="117" name="x1ye=69">
    <vt:lpwstr>N5kB4k6JPGkHW560nPkqoth2KyVa7ENtvaPD/Dz9Gg9gT6YQN4ZrTiYR+/IFP6AZ+gua6uqvmQVHSZ4c+gKZFkFmZXzgY+JDVVOhpWjaklZu18FwQty+ImjQgK1p5IRhroPxiqvg2d93Wr43FfJUNcS+xLLVGvW5QDIVj+C62aSDjp1luCWAhONvz+tCNGRTqVdEbVVsZK6OBlon6UbEvDCR27gT1us7qu4TfgfqUxbp/UeluyMzbTlHm1d8x14</vt:lpwstr>
  </property>
  <property fmtid="{D5CDD505-2E9C-101B-9397-08002B2CF9AE}" pid="118" name="x1ye=7">
    <vt:lpwstr>BGjfm3ReKtsEB3hYi8RYAondWpvvPj6tBoYuYFhwASvhUdvaX/v2WmIxMMQ7DABAP/b/Ol+ymFWLqSWbJz7bcUxemP+wMsdysSUWqPpRLPKjeWrw5mTXAiRK7aaDaXXJI64ow1HE4IIwPo0hUzuMnOUG9UDbqVZj5gGYVDx/ale33FKi9sjd5qAmhMTJP41JZSyESgpYKzlP9fiG1JCbe2bQNRW5sSI1f7sOwYvDdI5BvPg8fvnxfzP98yTNSd6</vt:lpwstr>
  </property>
  <property fmtid="{D5CDD505-2E9C-101B-9397-08002B2CF9AE}" pid="119" name="x1ye=70">
    <vt:lpwstr>VCdrbkUCO/jQE4tWEtpuumPw+MTO3C3cEBHfjLZBrHW1Grg3HaIxuLbImKOFXfun3AzIuAtEU4bU9jd45LIxC+lH1RodePUi/UZUFCAa8StMnfxjAtbRF2VKgCO1GLPz/f44GTh34mKTExHk1/6AwRbbIYAv3VraatcSZrJxO7CTnw4bUX8SWwLpEER/WCE8Bn104fNoiJ6iOoGLFyLjrNhoha2+1CtmoFzdZ7m+sWU3C6ce5KHTCPnjq/JiYcQ</vt:lpwstr>
  </property>
  <property fmtid="{D5CDD505-2E9C-101B-9397-08002B2CF9AE}" pid="120" name="x1ye=71">
    <vt:lpwstr>wVu2MQ0NnFST/dZZD4BnbSODfGs5Uhx3A97fALGUp72ozY7H35+wiI4D5W02GT4YUYp/yea+6o9iEe+se+Ck0XYMc8IzOvqw46u7IfQ1hSZCQZtCclUhLwy9u1yGmPGnHQjXQF0XeW6HPWNzOn1a+wt8v772IS258OaN1qJ1Iyb/fMJGr1NDm034OBUti8jY+z9lSQ7ndX4yppge8dD/wpUrwVH0/xu4kKMuBwTa0JjBA2i80DFORVbr2B71ELv</vt:lpwstr>
  </property>
  <property fmtid="{D5CDD505-2E9C-101B-9397-08002B2CF9AE}" pid="121" name="x1ye=72">
    <vt:lpwstr>kEyPkr+R9auzBjfsJtfp5AjxVnHM3wXjGpYE+ldcgsAwofoOQslZRy0VrQR5KTnwY2wI0ObiKbLPa/87zz+L+L6X0M0/mrVUvubhWvlm4cktzDpYrb9bTrOUuhXXSTfNYqZAdL65rs4WqgbEOYit6OdGy5BIe3AU8SeKToA0clnVHluBFqz9tKuP7Nk5BnHJF6r7pXxKqglLAXCqMaTvTIvNODUr0rdQm+fnzlcBLpda3I6gZmHnjzdKdKQpSm8</vt:lpwstr>
  </property>
  <property fmtid="{D5CDD505-2E9C-101B-9397-08002B2CF9AE}" pid="122" name="x1ye=73">
    <vt:lpwstr>bXo+EZ9sUnE/3pkEWEWXhwuUuPDIFsqguw0uTz/Uk/Se+CKmXa7BjhinA8ZN8cjvq9M+tRSznR1IiGaD01qflvSu/1VeB4rp8feb4pmdacrOvQcmrQ+h50qACF06EsW2rciEnVTmLuO2JwDtO0in33SdrrwcBZGoI4oURTW4hcC3QHJoDiWCZoiVw3DQdkeKwN2J0jEXWwvDvLc14HzHMvG6yUHGdrCB5muuX9DoXFPWQ73SVWzyMU1rtmcUIoV</vt:lpwstr>
  </property>
  <property fmtid="{D5CDD505-2E9C-101B-9397-08002B2CF9AE}" pid="123" name="x1ye=74">
    <vt:lpwstr>Ox34htyBml1/2kLmx2bloCdWTWU+6SUSITjyd2FAJmca34qws1hUSsuTWhI5Hn3wFt+Do0IqT3JVE9e6VD/tQYVwNcSj7VIFAmPfBBmDjkYiA4oxdSLMLpXr9qfZR+uCztzUGFjSRvaPjX2gjTDuW5qANAYvnKQvHFIxVaZfC4Pb/X41o3pyuekXU5L2at/VIPaLrFFQZWUQsWyVUan8Gcl/PPYmgtpc6RLiCTZvKy0Z+YyPkx92k4C8FSXq1Rv</vt:lpwstr>
  </property>
  <property fmtid="{D5CDD505-2E9C-101B-9397-08002B2CF9AE}" pid="124" name="x1ye=75">
    <vt:lpwstr>1KLny+W/JTxOc9ZKCZIXtBnswtTsYbl8v6jHZSNRw0HkzDDM/NVRRX3mpFOdmyB/o+p0622gfghoCFyxXN71BMAIE4SO6+d+JpINEsGiOTSYd+ZjANhoY7jDR08McBySQiElu1ZpQtFv+txeZboyE1gArhJiDPbHcyDn7c5CexAra3xZYzfkt1jiz3LzUFBb9nn08Ty3mL9UtmsJsRrlj+up84keZSKi1TVcADRPyOZgDNdLqwHnKq+jB7q/cZr</vt:lpwstr>
  </property>
  <property fmtid="{D5CDD505-2E9C-101B-9397-08002B2CF9AE}" pid="125" name="x1ye=76">
    <vt:lpwstr>obNIbiYU2tHTPb3ITcjAvAxD9dulSFfBSoOmhhV1aq/zfWnJccrMfgPKmPk7g7gAwA8b5mdOF+aVo5D4tZgB/660ZszXLPzac0riUfQy7RHOLTprg2nMMJnR77p2pNCLT8vYmfISRkDrqlHv3/OL/pKcMdj7IwCikmIfYM5bloK5xot56rv5nUVWTw7h9KBnYUlvZxei3uQ6Nq+rX28ZK11EuKJEZkIcXpk2edfsunXfeJRdd0K0n/eqrIoKseB</vt:lpwstr>
  </property>
  <property fmtid="{D5CDD505-2E9C-101B-9397-08002B2CF9AE}" pid="126" name="x1ye=77">
    <vt:lpwstr>A6DII5auPMN5UIrUVf5c10c3jOq0jOaW/U8OGQys0QSUMk0X3japtaU78XvuO0GfW/X+/duid/WeSsXw8JF9eMXR5aFPDXehzvG96sQdqlPY9Ken7K2gO7QKEXpmiGAgbiDI9Dqo8UBhQrath6zMrHX+ds0cx8GbIT5nLiFB5/N240eAr80+icuCG3likjjzH30kO0wYyx70gEW3dz5/kOSiWyusZf/TAx7ko9wjpd6oiQ6cEcMWnrCKDFaxYO1</vt:lpwstr>
  </property>
  <property fmtid="{D5CDD505-2E9C-101B-9397-08002B2CF9AE}" pid="127" name="x1ye=78">
    <vt:lpwstr>q+UYRzGVyFuXvsFBZlkEmNXHKnDg02lKSt3tS5gcdUeCVqDWk/H6i3aAWmTuY/O/Hr1c/Ac1neb1HjfPwyT5TT5am8li6kBXL3AwjU3afOr7qpFVO0o3IBzkQhej49AXYJICj+v91KFSwJFVBAsliL5jS0TrikidMTxBNNIh+LIAo1sd+/BXNKTuMhbd5HQy5vsaXMN1RjWn5A4Jmi/tS2RCSr6hZfFSSSaxMcJfseeinGtaJ/ig5D9kAWKXq2Y</vt:lpwstr>
  </property>
  <property fmtid="{D5CDD505-2E9C-101B-9397-08002B2CF9AE}" pid="128" name="x1ye=79">
    <vt:lpwstr>EJAEHf88daktGlSznd1NOwCdhIAqxrrSGPCUgoyMU/3Nbpg1O8j+Qm6RLfv3e7qu1P6ubLTJQKmbNRiBOMZ4UvXRg3GBWhhVVwJ7TamIM8eyNzW7LLd8g06niHbvwjIlkK7bIyXWpa5N7caPFjM8bM4rh73A+XEsvYJ0DNLpNitLeg240/dwBZhARvgnJgjYPYgOjyYv8X7yO4UJz9NcX9Ao2CgzXrdJB1ET7oTv+HAWiurj7LWibXga2DfpVgy</vt:lpwstr>
  </property>
  <property fmtid="{D5CDD505-2E9C-101B-9397-08002B2CF9AE}" pid="129" name="x1ye=8">
    <vt:lpwstr>S15T/GVhHxvwL+cLKF0a8/yhQXbngIf1+G+OMRm3mR+R/H73TvXPDKVE+vyhab6UawLzEIo2dsv0sVToB5sDak9Jl4a25/v9OITsY5rvh9asZig8Ny9bb6nKflQAckIC4yRWyXME7H05cUjeSL49T0GmP/ErQSQ3Jfoo16CXsqiO6hGNvce56PkhZ2oqvtAEwWyCy/QXtJsXzuwMOIgf0heZoKQYc40YqA5djUX+qlxAuGzLV0A9AM2wPr/KiyD</vt:lpwstr>
  </property>
  <property fmtid="{D5CDD505-2E9C-101B-9397-08002B2CF9AE}" pid="130" name="x1ye=80">
    <vt:lpwstr>3RRqprOehxWp0UczseyKsRBJ2+vNfBmKKUTPXOYfk/t5loF5O6ushxoubGUkZ2m9OdCeUepk8KkSJyxkJgBCRfqlrSsjekkb7l/U/CCmqBXyLgF+EH4T4yDFsMFBKz542AKGtim7YyTq9igEE3qZd+omz3xF905nrSkeSj3m5fv+HuBZTrVpZ8E5Lw18w0tbZwFIRv9rjEvkZCi13ZRtaWRHgbEbQwq8glch9Ud4Su28uFBkoGL4/OZVUVyWRs2</vt:lpwstr>
  </property>
  <property fmtid="{D5CDD505-2E9C-101B-9397-08002B2CF9AE}" pid="131" name="x1ye=81">
    <vt:lpwstr>FJ2mOh04tkk3Q+oWbpYzJjFgkbPzGOqJHRBv7IEGGwWI9rSGavm2QPgK3HQxT0GUnwtoflUN8uC/dWwrc5I4d3xdlp3U10tJpZBaPg/CgdEWMDx0O6D5xuKNwwkZE8wKtIVNK0M+F+sZowQYjKHcVjzqgwcn1tFfjCqaRW6uCXp+UL9hL/bSlFq+OMU01/CvXyBO+HxK/dXTgJQqd4fNgW6qDxQNnNx1VrB8BfA7HbydDBFMGfHdcZsMxmyUQP5</vt:lpwstr>
  </property>
  <property fmtid="{D5CDD505-2E9C-101B-9397-08002B2CF9AE}" pid="132" name="x1ye=82">
    <vt:lpwstr>W8GrlsS9CXGnww6ZygCvYioAgHAo1SvALGjdULwkU2N4sxL2cgiwrAr4TEratENzS/V4rCIjQoWpDSZnbaU6tW+WcOdHDr0E3NjRSbwgOYvLk0AKaafwY1Xi4VHEO/tztN9Jl9JxNmZZ6yn6L/djA9dX4qfdDfY4CcAjPTNkCKMLYTgra73nHP5h+n+kJ/Qv8o2Cg3D7lmThYATkj7e2q+dJasTslVcXmxVvrO6Bemb4JR4XvTd4eDtNPFND9id</vt:lpwstr>
  </property>
  <property fmtid="{D5CDD505-2E9C-101B-9397-08002B2CF9AE}" pid="133" name="x1ye=83">
    <vt:lpwstr>Bk4WIggtnTp3hRsNasprRprcempzL5x67DxdCjXM6o9HJ4dWOuGhRFBUQSP+l6PKJLOzxoX7B8YrfJ6h1hBMDD8td6GGUmUWgyTalLOtKJJ+QE2FtOh3PH3BAEwwCRIK9su0iAPCvFDNn786numY4gEqE6CUfSZhKNLB4IfLutaYjwp45ujkWa1ZuOCgZG0oWIofmGOK4WHX2H/6ShOVlKaxHMxaWDqbGYJmqz/5IkE/+RPrOTE5qd4gnLXU79P</vt:lpwstr>
  </property>
  <property fmtid="{D5CDD505-2E9C-101B-9397-08002B2CF9AE}" pid="134" name="x1ye=84">
    <vt:lpwstr>BXvD6oO6+NcFCZKDGBhNu103J+jjOmMogyP1mjKncUw0saIigaDYUQ5J5FWXxbDOZIQ4PbCkeK5aQTOJ2aURChrz6w/F70pRiXm7Vm/ejst2jXArinsJXZugyFsQwH5Ja1T5GTVfxZ+ZxnKAzIhu25C6QkYAraYFM79mpeFgTQAL0AkNdPdiQr2/fBTngBIlaHHXYtM72TXLT5QVXRTE9fRzh3uvW2I1dT4rCH4qOhKi0QVHaOeOPwX/KxHOkS9</vt:lpwstr>
  </property>
  <property fmtid="{D5CDD505-2E9C-101B-9397-08002B2CF9AE}" pid="135" name="x1ye=85">
    <vt:lpwstr>N25YD5qFMVe/fVyOITuUAAZCN+xSFLjTjjssht7tTMeP5cDXPEy24FwJC752i+pSm5ctXVVQGcunAFAqlfiuv251X4933GOXd0ljYruVg94TM/qYQn8H5Jvx9m4jraKSAD/Q7v+13Tr0YB5g2GMW1k58H52THw0qBtYHH55S7c1J0P1pJ/Md/49d2R5SvF9bxSwTirOKN5gs+5KrGZBJLxS2njJo15i5PFl/lpntx0ZAsQfokOK1cBn/P22Zofs</vt:lpwstr>
  </property>
  <property fmtid="{D5CDD505-2E9C-101B-9397-08002B2CF9AE}" pid="136" name="x1ye=86">
    <vt:lpwstr>8KtFBgR8CyQfAwfhxPW0znwJhvYRUuMFgfFlMn0TmRZED9WAZJsMj7ZU+8RQMzRJ9IwuRh0kouUOa5IfJJJkoyym34qdPBq36QQr1ZmXRvjhPeVzRmIxJ/gHjLSTo2roR/+Y1tYsW6nJZ1Y5aDWzvbP+/Qfg6trYJkDjka/T97Xnzeht1qxHFVgb9FpQ+5suQxH6gMKwlT4DtePjA/g+A/6fLdnypgdn9wH6P8+D/qCrC6id1GIINS3MirlL83S</vt:lpwstr>
  </property>
  <property fmtid="{D5CDD505-2E9C-101B-9397-08002B2CF9AE}" pid="137" name="x1ye=87">
    <vt:lpwstr>oT557p+MeK5jQV2PO1BW2oSvN4+E2L5CS6VA0xFMh8LxltiuVhPEWRiHXuEgT9sj6JfI5u376exAsdQLbmpQX3+DGW9S1vs2cnZEo5L2cTlXzjr9dP+GrrUavzEywzu0+8uFaL2uT0q5ETndpPV/2lY18t0/hVEwwqGFN+Wfxx/+GjKWlXdjJLNMkwk1M8U0x/0De7+txPd9pFIKuIO82c+EvRRdvKiry0f07UlEIE1hNWjZpFkysMhn1QGIFSK</vt:lpwstr>
  </property>
  <property fmtid="{D5CDD505-2E9C-101B-9397-08002B2CF9AE}" pid="138" name="x1ye=88">
    <vt:lpwstr>csVylJJUfGncelbbq/5pW6gkxMWORMdgE/KhupuAEXjk9jW1A+Rs36b472oCelqIG/kaA7DS3a0cg7CblsRmBT/C7gzlMer4Ui38InSirl8d4wlnQkFKcdsShjvNobTN1v4kQf1AWRd9kwzzOLR3Hht/WXp7mMc9nvEsqctDbOvU4dimcOzRkmOPKWufaPAlMhTYiB+GISIAtooUTCKBU2jjj1cOyXupHWRbuTR7LdtCyI4pygUMDQtSbIfhkmQ</vt:lpwstr>
  </property>
  <property fmtid="{D5CDD505-2E9C-101B-9397-08002B2CF9AE}" pid="139" name="x1ye=89">
    <vt:lpwstr>K7Eibhu61nd8nQ9CFqMlX1WS6us4fKi3IdVxt+UAj1VUE9Xta3S63hyug6iAONfdpTA92bM+jhC0QBovE6wLAi6z8jQoKYGEQINKQTz8E9c5VGVg/cNr/WEVkhDeHZDE8xtTLvgzFuVELPLHPaVX68VH7JzeArs1FZ3Ngex6nhTTPj20vOo9ztxsj0z5I7IL5fbHKSSQNAcsryYGYIQDn29iLn3q6UmErsWpGUd68kijazkColfytCHsQAMD8Wq</vt:lpwstr>
  </property>
  <property fmtid="{D5CDD505-2E9C-101B-9397-08002B2CF9AE}" pid="140" name="x1ye=9">
    <vt:lpwstr>j1y4YFDQaYj8kbKu80LKIT+bexPzYH/ILJsS4rLXw9dEJ39A4raTvvIXjWbdTdMKJYlJNwwSFl4DDWuz1gNFk1i/HTKeHYExqHsEiZDFMxV+PRvaanW6XjObh7mubOn7KPcIXqogMSoXM2FoKIuMFlHzByh+hVOp6k0z48HpgUlnMFCyfRhAb2mNbpXhKS1UrklMvfjulb3KoYUsfTFI9/bHyU9FHLYYL+nREoqNtvlkahtSVMaUZ19YEZ4rjfX</vt:lpwstr>
  </property>
  <property fmtid="{D5CDD505-2E9C-101B-9397-08002B2CF9AE}" pid="141" name="x1ye=90">
    <vt:lpwstr>xuZOKrsScb7RSF02WCXq7SPZkLfIpDolZfLr+5tx+vFK2Q8cDupNPL2kXQtwuCXw723qpSajVeONoMnUWb8tqld9oDlGMFYCaIAfx1l3kB1LJbSpk5SCtUeBUb/dID8H40xEI9lkaWlAb3qRkuwFFECLoxYaLFpCWvsFEkWK2iGipXuqGtqI3wE1kVgjW33v9LBGV1sSdky/hICd3gUOehdEhjf5Kp76TE3CSjEwUYFX3PZmPg50T1orMl6kr2r</vt:lpwstr>
  </property>
  <property fmtid="{D5CDD505-2E9C-101B-9397-08002B2CF9AE}" pid="142" name="x1ye=91">
    <vt:lpwstr>/HpF2p9nPne+5fTMAhMdjPMiJmodRU3xKDvJ+9kEmNNzK9/HYBmKdqliSyhFYJVLiaXv9yQMBLlJLBRiEXTh7ybvnepWQQqRqBN4uGr7yG/eef6TMNL5JTa8ey+70PjQpnEeYOh9SX02pNt1Rjk6WaTbNsMRxoNKObdicEJyLSLbsc0Bj5UoDnJiW2956U21a63vquQEX9EHh1U1rMYnHgHl+6SgNx6MMpajI1Tm+RNoW2jsf/wRGRs96/YDT6B</vt:lpwstr>
  </property>
  <property fmtid="{D5CDD505-2E9C-101B-9397-08002B2CF9AE}" pid="143" name="x1ye=92">
    <vt:lpwstr>J4SoH5EJSFETLlBWPFg3MCyaVniNQxNL7WetX/OHe3zUD04LPJfJkXn5P+axwd44JNKH96KtwbIdbvDBSJboU/6QL48tVVScGAAc2OsWMKuhhheX/CwmsPauRViQXwMWrZjoRocFhDzfQ5U9RTYcb+88PoE2Jz5ulaZ4hkEShMb4+UKaA3FhrFtsru9cQ1TsYhyfdrb7ce7IU9ihLUoVbk1/QdduvN0ZoZYGoeIxAbf+sK21KOer15iqe3JTUSB</vt:lpwstr>
  </property>
  <property fmtid="{D5CDD505-2E9C-101B-9397-08002B2CF9AE}" pid="144" name="x1ye=93">
    <vt:lpwstr>aUN3yw1otyX4ZPf60JwJmWkpp+pd3yfBYzyDOBrhUHzIPzcUyutBDhhgaPZOTaeIj+G8tKgjL+A5EBafNzeAQxdrIlZ1fUho62g9p/qgVItMM8EW/k/FT7YZDE/08YyjNAAWvS8zEg7mJFH3/0IGk6qIck9jps7ZfEfmcjA2zcU7GvGV65QgJpGgGg/7Q63HgmKdtqDaLwlW2r8CYNO8boKKV2QWw6e/kxgYDYj16+9ZrKBjsIiR3phhUuUgK98</vt:lpwstr>
  </property>
  <property fmtid="{D5CDD505-2E9C-101B-9397-08002B2CF9AE}" pid="145" name="x1ye=94">
    <vt:lpwstr>+SmKa7uNqVfi9ClwTLM6e7Z9p6vet32YAQ5uaITDzP3iRzFu23cMTMErY4UX5eUe2NRj4i0m+e+w7QF/c+SHOF6mQCttZylv2J8kJPqy+TyxG8o/B3HT0Rfy05LmnxYGgRzqGT4FZqUr64bkiIniA7P8KfysmNR7NyEj1JzeCuFyfkh7I+L6sdiKfhmZ0RdxHv5S7L4ihf5/FAHOhuxntngJQXpJH1FSwjj2YxBT/Ez8pJXnM9Cy2Fx8PlMaHvb</vt:lpwstr>
  </property>
  <property fmtid="{D5CDD505-2E9C-101B-9397-08002B2CF9AE}" pid="146" name="x1ye=95">
    <vt:lpwstr>g/fTjIaXJ5bYNz28QF0Ece5oHOuUUhsATpBkuYDAE1A+09+a8tLlUSbJGtdhZ5HrjtV2QN+DGw/IcwXVrTNBeB8w2O3Te+vAfbpekaARJk0xq9WalfbDvXJPaxtw5+dVvuVNgYKFtbsN8bCO5+zfXBa9CMJvN4Qu29U85398MZf67VUnP2JCbkg6Fw8xq8uSbqN9jKDhOF0yJ9MVwuZ5dsvAQCSujwRAXS3yGAHmfwaqJU9sm4mJJFb/vtjsitC</vt:lpwstr>
  </property>
  <property fmtid="{D5CDD505-2E9C-101B-9397-08002B2CF9AE}" pid="147" name="x1ye=96">
    <vt:lpwstr>HJILDMnWdT89Qe/siXHh++KTlPwA3kz7/H89hk+icR6dvoaBPgPGl+JeuLgZay5zQu0/qwOIwm1PEtawWjp5/sGL3jUcmRaGmxtzmWtImtqaEFqYrz/pmf/1kzWECKbeEv6T53bOtk7orhi95vXv3A97dwdjctiG7FQmHWRd4/Fl3dO3Zphjx3dT4lKxITjQoLmJzzqiOuDJLuZ3AbdrC5vyEo8F0OyXle1IeWVXMJxlTPbIo5W648yxRbh27i/</vt:lpwstr>
  </property>
  <property fmtid="{D5CDD505-2E9C-101B-9397-08002B2CF9AE}" pid="148" name="x1ye=97">
    <vt:lpwstr>bdO2MDKunhKTYHGzg50VOiMiZ0IpykBdZPdiTZxNJh70e0suXN9t5aJTe+oV7JHF+3Nx/HHEbrGqQl7N+W2S0CXBrP+hgwzNDydXDfjFh1giSBb0wFkw1fbf8Xec46kCZNV7QEVn3b+lttcY5ZskoEJypJcxmLJZC3xIwiSSusM3Weske34+QsME29+yqxqFK6o5edfIKDshw3oAiQP3to/HhFnbYnjftTldGBOyAxh3qsKL8lqe45lmbja/pG/</vt:lpwstr>
  </property>
  <property fmtid="{D5CDD505-2E9C-101B-9397-08002B2CF9AE}" pid="149" name="x1ye=98">
    <vt:lpwstr>nn63co5p7CN9qLTDvPkzIvlDgavXoXbZfH2Vg1V+ax7dFo7U90FnA6y2M70MVNXGL5gNT2ZYGZU6eleDlFSENkOogLgdnRx81RLpSB4Fyz17VsFyTs0GDmSFNvwbK5709JtuJwk4tkPXPfYbCeaio8UpvOfdoVSU4kgnlZJ9SNy0HK46v6ZnDdm4VAqm73cwNPS35yHzRJS0fZxtF/Bc7/OiTxNyP4XYxpQnV6TFWo65z1e3gKN+BD8WiJuIBsJ</vt:lpwstr>
  </property>
  <property fmtid="{D5CDD505-2E9C-101B-9397-08002B2CF9AE}" pid="150" name="x1ye=99">
    <vt:lpwstr>oYzaW+Q/T+E9yLQSUN0hjwH7kDYshcJXp7y/ZjZxR1Vnvjy7vr7uK5fiR4FQSqSC02NxIIOJe5TFMGu7WD8t1P8PTpA0/0a8pFQ6LEoG7Ll6UvKmxpl3OO4gsrArAwpdam7eHf6nEzBPby7YDwpF7LrxGb2MP/oT74nthTsORmhRELdw3dxOZ5EwybsRxdiFcsOgeB5mAz4Olc5POblHmOoj0eICe3v7kAa/EC7AZDZZOLPwS2+5s/hSoIRVP8U</vt:lpwstr>
  </property>
</Properties>
</file>